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45251089" w:displacedByCustomXml="next"/>
    <w:bookmarkStart w:id="1" w:name="_Toc328308124" w:displacedByCustomXml="next"/>
    <w:sdt>
      <w:sdtPr>
        <w:rPr>
          <w:rFonts w:eastAsiaTheme="minorEastAsia" w:cstheme="minorBidi"/>
          <w:b w:val="0"/>
          <w:bCs w:val="0"/>
          <w:caps w:val="0"/>
          <w:szCs w:val="22"/>
        </w:rPr>
        <w:id w:val="1712378314"/>
        <w:docPartObj>
          <w:docPartGallery w:val="Table of Contents"/>
          <w:docPartUnique/>
        </w:docPartObj>
      </w:sdtPr>
      <w:sdtEndPr/>
      <w:sdtContent>
        <w:bookmarkStart w:id="2" w:name="_GoBack" w:displacedByCustomXml="prev"/>
        <w:bookmarkEnd w:id="2" w:displacedByCustomXml="prev"/>
        <w:p w:rsidR="006D4771" w:rsidRDefault="006D4771" w:rsidP="006D4771">
          <w:pPr>
            <w:pStyle w:val="1"/>
            <w:numPr>
              <w:ilvl w:val="0"/>
              <w:numId w:val="0"/>
            </w:numPr>
            <w:ind w:left="432"/>
          </w:pPr>
          <w:r>
            <w:t>СОДЕРЖАНИЕ</w:t>
          </w:r>
          <w:bookmarkEnd w:id="1"/>
          <w:bookmarkEnd w:id="0"/>
        </w:p>
        <w:p w:rsidR="0004005D" w:rsidRDefault="006D4771">
          <w:pPr>
            <w:pStyle w:val="12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5251089" w:history="1">
            <w:r w:rsidR="0004005D" w:rsidRPr="00C94CF3">
              <w:rPr>
                <w:rStyle w:val="aff1"/>
                <w:noProof/>
              </w:rPr>
              <w:t>СОДЕРЖАНИЕ</w:t>
            </w:r>
            <w:r w:rsidR="0004005D">
              <w:rPr>
                <w:noProof/>
                <w:webHidden/>
              </w:rPr>
              <w:tab/>
            </w:r>
            <w:r w:rsidR="0004005D">
              <w:rPr>
                <w:noProof/>
                <w:webHidden/>
              </w:rPr>
              <w:fldChar w:fldCharType="begin"/>
            </w:r>
            <w:r w:rsidR="0004005D">
              <w:rPr>
                <w:noProof/>
                <w:webHidden/>
              </w:rPr>
              <w:instrText xml:space="preserve"> PAGEREF _Toc345251089 \h </w:instrText>
            </w:r>
            <w:r w:rsidR="0004005D">
              <w:rPr>
                <w:noProof/>
                <w:webHidden/>
              </w:rPr>
            </w:r>
            <w:r w:rsidR="0004005D">
              <w:rPr>
                <w:noProof/>
                <w:webHidden/>
              </w:rPr>
              <w:fldChar w:fldCharType="separate"/>
            </w:r>
            <w:r w:rsidR="0004005D">
              <w:rPr>
                <w:noProof/>
                <w:webHidden/>
              </w:rPr>
              <w:t>2</w:t>
            </w:r>
            <w:r w:rsidR="0004005D"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345251090" w:history="1">
            <w:r w:rsidRPr="00C94CF3">
              <w:rPr>
                <w:rStyle w:val="aff1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345251091" w:history="1">
            <w:r w:rsidRPr="00C94CF3">
              <w:rPr>
                <w:rStyle w:val="aff1"/>
                <w:noProof/>
              </w:rPr>
              <w:t>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C94CF3">
              <w:rPr>
                <w:rStyle w:val="aff1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345251092" w:history="1">
            <w:r w:rsidRPr="00C94CF3">
              <w:rPr>
                <w:rStyle w:val="aff1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C94CF3">
              <w:rPr>
                <w:rStyle w:val="aff1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345251093" w:history="1">
            <w:r w:rsidRPr="00C94CF3">
              <w:rPr>
                <w:rStyle w:val="aff1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C94CF3">
              <w:rPr>
                <w:rStyle w:val="aff1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345251094" w:history="1">
            <w:r w:rsidRPr="00C94CF3">
              <w:rPr>
                <w:rStyle w:val="aff1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C94CF3">
              <w:rPr>
                <w:rStyle w:val="aff1"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345251095" w:history="1">
            <w:r w:rsidRPr="00C94CF3">
              <w:rPr>
                <w:rStyle w:val="aff1"/>
                <w:noProof/>
              </w:rPr>
              <w:t>2.3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C94CF3">
              <w:rPr>
                <w:rStyle w:val="aff1"/>
                <w:noProof/>
              </w:rPr>
              <w:t>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345251096" w:history="1">
            <w:r w:rsidRPr="00C94CF3">
              <w:rPr>
                <w:rStyle w:val="aff1"/>
                <w:noProof/>
              </w:rPr>
              <w:t>2.4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C94CF3">
              <w:rPr>
                <w:rStyle w:val="aff1"/>
                <w:noProof/>
              </w:rPr>
              <w:t>Вызов и 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345251097" w:history="1">
            <w:r w:rsidRPr="00C94CF3">
              <w:rPr>
                <w:rStyle w:val="aff1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C94CF3">
              <w:rPr>
                <w:rStyle w:val="aff1"/>
                <w:noProof/>
              </w:rPr>
              <w:t>ОПИСАНИЕ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345251098" w:history="1">
            <w:r w:rsidRPr="00C94CF3">
              <w:rPr>
                <w:rStyle w:val="aff1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C94CF3">
              <w:rPr>
                <w:rStyle w:val="aff1"/>
                <w:noProof/>
              </w:rPr>
              <w:t>Требования к техническим и программным средствам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345251099" w:history="1">
            <w:r w:rsidRPr="00C94CF3">
              <w:rPr>
                <w:rStyle w:val="aff1"/>
                <w:rFonts w:cs="Times New Roman"/>
                <w:noProof/>
              </w:rPr>
              <w:t>3.2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C94CF3">
              <w:rPr>
                <w:rStyle w:val="aff1"/>
                <w:noProof/>
              </w:rPr>
              <w:t xml:space="preserve">Требования техники безопасности и охраны труда при эксплуатации </w:t>
            </w:r>
            <w:r w:rsidRPr="00C94CF3">
              <w:rPr>
                <w:rStyle w:val="aff1"/>
                <w:rFonts w:cs="Times New Roman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345251100" w:history="1">
            <w:r w:rsidRPr="00C94CF3">
              <w:rPr>
                <w:rStyle w:val="aff1"/>
                <w:noProof/>
              </w:rPr>
              <w:t>3.3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C94CF3">
              <w:rPr>
                <w:rStyle w:val="aff1"/>
                <w:noProof/>
              </w:rPr>
              <w:t>Энерго- и ресурсосбережение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345251101" w:history="1">
            <w:r w:rsidRPr="00C94CF3">
              <w:rPr>
                <w:rStyle w:val="aff1"/>
                <w:noProof/>
              </w:rPr>
              <w:t>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C94CF3">
              <w:rPr>
                <w:rStyle w:val="aff1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345251102" w:history="1">
            <w:r w:rsidRPr="00C94CF3">
              <w:rPr>
                <w:rStyle w:val="aff1"/>
                <w:noProof/>
              </w:rPr>
              <w:t>5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C94CF3">
              <w:rPr>
                <w:rStyle w:val="aff1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345251103" w:history="1">
            <w:r w:rsidRPr="00C94CF3">
              <w:rPr>
                <w:rStyle w:val="af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345251104" w:history="1">
            <w:r w:rsidRPr="00C94CF3">
              <w:rPr>
                <w:rStyle w:val="aff1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05D" w:rsidRDefault="0004005D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345251105" w:history="1">
            <w:r w:rsidRPr="00C94CF3">
              <w:rPr>
                <w:rStyle w:val="aff1"/>
                <w:noProof/>
              </w:rPr>
              <w:t>ПРИЛОЖЕНИЕ А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_Toc345251105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7BF" w:rsidRPr="006D4771" w:rsidRDefault="006D4771" w:rsidP="003459FA">
          <w:pPr>
            <w:pStyle w:val="12"/>
          </w:pPr>
          <w:r>
            <w:rPr>
              <w:b/>
              <w:bCs/>
            </w:rPr>
            <w:fldChar w:fldCharType="end"/>
          </w:r>
        </w:p>
      </w:sdtContent>
    </w:sdt>
    <w:p w:rsidR="00FD4140" w:rsidRDefault="00FD4140">
      <w:pPr>
        <w:spacing w:after="200" w:line="276" w:lineRule="auto"/>
        <w:jc w:val="left"/>
        <w:rPr>
          <w:rFonts w:eastAsiaTheme="majorEastAsia" w:cstheme="majorBidi"/>
          <w:b/>
          <w:bCs/>
          <w:caps/>
          <w:szCs w:val="28"/>
        </w:rPr>
      </w:pPr>
      <w:r>
        <w:br w:type="page"/>
      </w:r>
    </w:p>
    <w:p w:rsidR="00492100" w:rsidRPr="00D027D3" w:rsidRDefault="005F46F2" w:rsidP="00D56329">
      <w:pPr>
        <w:pStyle w:val="1"/>
        <w:numPr>
          <w:ilvl w:val="0"/>
          <w:numId w:val="0"/>
        </w:numPr>
        <w:ind w:left="432"/>
      </w:pPr>
      <w:bookmarkStart w:id="3" w:name="_Toc345251090"/>
      <w:r w:rsidRPr="005F46F2">
        <w:lastRenderedPageBreak/>
        <w:t>ВВЕДЕНИЕ</w:t>
      </w:r>
      <w:bookmarkEnd w:id="3"/>
    </w:p>
    <w:p w:rsidR="00492100" w:rsidRDefault="00492100" w:rsidP="00FD4140">
      <w:r>
        <w:tab/>
        <w:t xml:space="preserve">В современном мире наибольшую ценность имеет информация. Как сказал Натан Ротшильд: </w:t>
      </w:r>
      <w:r w:rsidRPr="007A02A8">
        <w:t>«</w:t>
      </w:r>
      <w:r w:rsidRPr="007A02A8">
        <w:rPr>
          <w:color w:val="000000"/>
          <w:shd w:val="clear" w:color="auto" w:fill="FFFFFF" w:themeFill="background1"/>
        </w:rPr>
        <w:t>Кто владеет информацией — тот владеет миром</w:t>
      </w:r>
      <w:r w:rsidRPr="007A02A8">
        <w:t>»</w:t>
      </w:r>
      <w:r>
        <w:t xml:space="preserve">. </w:t>
      </w:r>
      <w:r w:rsidR="00FD4140">
        <w:t>Совершенно естественно, что доступ к ценной информации необходимо как-то ограничивать. Для решения этой проблемы были придуманы пароли. В общем случае пароль – это некий набор символов, известный лишь владельцу информации.</w:t>
      </w:r>
      <w:r w:rsidR="002222D7">
        <w:t xml:space="preserve"> Этот набор символов и обеспечивает доступ к информации. Очевидно главное требование пароля</w:t>
      </w:r>
      <w:r w:rsidR="00FD4140">
        <w:t xml:space="preserve"> </w:t>
      </w:r>
      <w:r w:rsidR="002222D7">
        <w:t xml:space="preserve">– надежность. Обеспечить надежность пароля можно исключив «человеческий фактор» при его </w:t>
      </w:r>
      <w:proofErr w:type="gramStart"/>
      <w:r w:rsidR="002222D7">
        <w:t>создании,  т.</w:t>
      </w:r>
      <w:proofErr w:type="gramEnd"/>
      <w:r w:rsidR="002222D7">
        <w:t xml:space="preserve"> к. обычно люди не придумывают случайную последовательность, а значит имея определенное количество информации о человеке пароль можно подобрать.</w:t>
      </w:r>
    </w:p>
    <w:p w:rsidR="000471AE" w:rsidRPr="000471AE" w:rsidRDefault="00492100" w:rsidP="00D027D3">
      <w:pPr>
        <w:ind w:firstLine="432"/>
      </w:pPr>
      <w:r>
        <w:t>Ц</w:t>
      </w:r>
      <w:r w:rsidR="00FD4140">
        <w:t>ель курсовог</w:t>
      </w:r>
      <w:r>
        <w:t xml:space="preserve">о проекта – создать программное средство (приложение) для платформы </w:t>
      </w:r>
      <w:r>
        <w:rPr>
          <w:lang w:val="en-US"/>
        </w:rPr>
        <w:t>Android</w:t>
      </w:r>
      <w:r w:rsidRPr="009A7F92">
        <w:t xml:space="preserve">, </w:t>
      </w:r>
      <w:r w:rsidR="00FD4140">
        <w:t xml:space="preserve">которое </w:t>
      </w:r>
      <w:r w:rsidR="002222D7">
        <w:t>позволяло бы генерировать пароли, согласно заранее определенным требованиям</w:t>
      </w:r>
      <w:r w:rsidR="00FD4140">
        <w:t xml:space="preserve"> прямо </w:t>
      </w:r>
      <w:r>
        <w:t xml:space="preserve">на телефоне, </w:t>
      </w:r>
      <w:r w:rsidR="00FD4140">
        <w:t>а также производить оценку пароля придуманного лично</w:t>
      </w:r>
      <w:r>
        <w:t>.</w:t>
      </w:r>
    </w:p>
    <w:p w:rsidR="000471AE" w:rsidRPr="000471AE" w:rsidRDefault="000471AE" w:rsidP="00A07A3A">
      <w:r>
        <w:br w:type="page"/>
      </w:r>
    </w:p>
    <w:p w:rsidR="000471AE" w:rsidRPr="000471AE" w:rsidRDefault="0044056F" w:rsidP="005F46F2">
      <w:pPr>
        <w:pStyle w:val="1"/>
      </w:pPr>
      <w:bookmarkStart w:id="4" w:name="_Toc345251091"/>
      <w:r w:rsidRPr="00643A7D">
        <w:rPr>
          <w:caps w:val="0"/>
        </w:rPr>
        <w:lastRenderedPageBreak/>
        <w:t>ПОСТАНОВКА ЗАДАЧИ</w:t>
      </w:r>
      <w:bookmarkEnd w:id="4"/>
    </w:p>
    <w:p w:rsidR="000471AE" w:rsidRDefault="000471AE" w:rsidP="00A07A3A">
      <w:r>
        <w:tab/>
        <w:t xml:space="preserve">Для достижения цели </w:t>
      </w:r>
      <w:r w:rsidR="00B9423F" w:rsidRPr="00B9423F">
        <w:t>курсового</w:t>
      </w:r>
      <w:r>
        <w:t xml:space="preserve"> проектирования, а именно, создания программного средства (приложения) для платформы </w:t>
      </w:r>
      <w:r>
        <w:rPr>
          <w:lang w:val="en-US"/>
        </w:rPr>
        <w:t>Android</w:t>
      </w:r>
      <w:r w:rsidRPr="009A7F92">
        <w:t xml:space="preserve"> </w:t>
      </w:r>
      <w:r w:rsidR="00B9423F">
        <w:t>способного генерировать пароли согласно требований пользователя, а также проводить проверку надежности введенных паролей</w:t>
      </w:r>
      <w:r>
        <w:t xml:space="preserve">, необходимо решить следующие проблемы: </w:t>
      </w:r>
    </w:p>
    <w:p w:rsidR="000471AE" w:rsidRPr="00B26764" w:rsidRDefault="00B9423F" w:rsidP="00B26764">
      <w:pPr>
        <w:pStyle w:val="aa"/>
        <w:numPr>
          <w:ilvl w:val="0"/>
          <w:numId w:val="20"/>
        </w:numPr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разработать</w:t>
      </w:r>
      <w:proofErr w:type="gramEnd"/>
      <w:r>
        <w:rPr>
          <w:rFonts w:cs="Times New Roman"/>
          <w:szCs w:val="28"/>
        </w:rPr>
        <w:t xml:space="preserve"> алгоритм генерации пароля</w:t>
      </w:r>
      <w:r w:rsidR="00B26764">
        <w:rPr>
          <w:rFonts w:cs="Times New Roman"/>
          <w:szCs w:val="28"/>
        </w:rPr>
        <w:t>;</w:t>
      </w:r>
    </w:p>
    <w:p w:rsidR="000471AE" w:rsidRPr="00B26764" w:rsidRDefault="00B9423F" w:rsidP="00B26764">
      <w:pPr>
        <w:pStyle w:val="aa"/>
        <w:numPr>
          <w:ilvl w:val="0"/>
          <w:numId w:val="20"/>
        </w:numPr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разработать</w:t>
      </w:r>
      <w:proofErr w:type="gramEnd"/>
      <w:r>
        <w:rPr>
          <w:rFonts w:cs="Times New Roman"/>
          <w:szCs w:val="28"/>
        </w:rPr>
        <w:t xml:space="preserve"> алгоритм оценки введенного пароля</w:t>
      </w:r>
    </w:p>
    <w:p w:rsidR="000471AE" w:rsidRPr="00B26764" w:rsidRDefault="00B9423F" w:rsidP="00B9423F">
      <w:pPr>
        <w:ind w:firstLine="708"/>
        <w:rPr>
          <w:rFonts w:cs="Times New Roman"/>
          <w:szCs w:val="28"/>
        </w:rPr>
      </w:pPr>
      <w:r>
        <w:t xml:space="preserve">Генерация пароля будет производится с помощью специального класса </w:t>
      </w:r>
      <w:proofErr w:type="spellStart"/>
      <w:r w:rsidRPr="00B9423F">
        <w:t>java.util.Random</w:t>
      </w:r>
      <w:proofErr w:type="spellEnd"/>
      <w:r w:rsidRPr="00B9423F">
        <w:t>. А для</w:t>
      </w:r>
      <w:r>
        <w:t>,</w:t>
      </w:r>
      <w:r w:rsidRPr="00B9423F">
        <w:t xml:space="preserve"> непосредственно</w:t>
      </w:r>
      <w:r>
        <w:t>,</w:t>
      </w:r>
      <w:r w:rsidRPr="00B9423F">
        <w:t xml:space="preserve"> оценки пароля, будет подсчитываться количество символов, а так же их ти</w:t>
      </w:r>
      <w:r>
        <w:t>п</w:t>
      </w:r>
      <w:r w:rsidRPr="00B9423F">
        <w:t xml:space="preserve"> (</w:t>
      </w:r>
      <w:r>
        <w:t>строчная буква, прописная буква и т. п.</w:t>
      </w:r>
      <w:r w:rsidRPr="00B9423F">
        <w:t>)</w:t>
      </w:r>
      <w:r>
        <w:t xml:space="preserve"> </w:t>
      </w:r>
      <w:r w:rsidR="000471AE">
        <w:t xml:space="preserve">Информация, необходимая для приложения, будет получаться непосредственно в процессе работы путем </w:t>
      </w:r>
      <w:r>
        <w:t xml:space="preserve">указания требуемых настроек пароля (в случае его генерации) либо ввода пароля для оценки </w:t>
      </w:r>
      <w:r w:rsidR="000471AE" w:rsidRPr="00643A7D">
        <w:t xml:space="preserve">- </w:t>
      </w:r>
      <w:r w:rsidR="000471AE">
        <w:t xml:space="preserve">входные данные. Выходные данные – </w:t>
      </w:r>
      <w:r>
        <w:t>сгенерированный пароль, либо графическая оценка введенного пароля</w:t>
      </w:r>
      <w:r w:rsidR="000471AE">
        <w:t>.</w:t>
      </w:r>
      <w:r w:rsidR="00763B6B" w:rsidRPr="00763B6B">
        <w:t xml:space="preserve"> </w:t>
      </w:r>
      <w:r w:rsidR="000471AE">
        <w:t xml:space="preserve">Приложение разрабатывается для </w:t>
      </w:r>
      <w:r>
        <w:t>широкого круга людей</w:t>
      </w:r>
      <w:r w:rsidR="000471AE">
        <w:t>, а, следовательно, должно быть максимально простым в использовании (быстрая установка, логичные и понятные настройки и т. д.).</w:t>
      </w:r>
      <w:r>
        <w:t xml:space="preserve"> Так как</w:t>
      </w:r>
      <w:r w:rsidR="000471AE">
        <w:t xml:space="preserve"> приложение разрабатывается под мобильную платформу, </w:t>
      </w:r>
      <w:r>
        <w:t>оно должно иметь н</w:t>
      </w:r>
      <w:r w:rsidR="00B26764" w:rsidRPr="00B26764">
        <w:rPr>
          <w:rFonts w:cs="Times New Roman"/>
          <w:szCs w:val="28"/>
        </w:rPr>
        <w:t>е перегруженный элементами управления интерфейс, в и</w:t>
      </w:r>
      <w:r w:rsidR="00B26764">
        <w:rPr>
          <w:rFonts w:cs="Times New Roman"/>
          <w:szCs w:val="28"/>
        </w:rPr>
        <w:t>деале их минимальное количество</w:t>
      </w:r>
      <w:r>
        <w:rPr>
          <w:rFonts w:cs="Times New Roman"/>
          <w:szCs w:val="28"/>
        </w:rPr>
        <w:t>.</w:t>
      </w:r>
    </w:p>
    <w:p w:rsidR="000471AE" w:rsidRDefault="000471AE" w:rsidP="00A07A3A">
      <w:pPr>
        <w:rPr>
          <w:rFonts w:cs="Times New Roman"/>
          <w:szCs w:val="28"/>
        </w:rPr>
      </w:pPr>
      <w:r>
        <w:rPr>
          <w:rFonts w:cs="Times New Roman"/>
          <w:szCs w:val="28"/>
        </w:rPr>
        <w:t>Аппаратные требования:</w:t>
      </w:r>
    </w:p>
    <w:p w:rsidR="000471AE" w:rsidRPr="00B26764" w:rsidRDefault="000471AE" w:rsidP="00B26764">
      <w:pPr>
        <w:pStyle w:val="aa"/>
        <w:numPr>
          <w:ilvl w:val="0"/>
          <w:numId w:val="22"/>
        </w:numPr>
        <w:rPr>
          <w:rFonts w:cs="Times New Roman"/>
          <w:szCs w:val="28"/>
        </w:rPr>
      </w:pPr>
      <w:proofErr w:type="gramStart"/>
      <w:r w:rsidRPr="00B26764">
        <w:rPr>
          <w:rFonts w:cs="Times New Roman"/>
          <w:szCs w:val="28"/>
        </w:rPr>
        <w:t>процессор</w:t>
      </w:r>
      <w:proofErr w:type="gramEnd"/>
      <w:r w:rsidRPr="00B26764">
        <w:rPr>
          <w:rFonts w:cs="Times New Roman"/>
          <w:szCs w:val="28"/>
        </w:rPr>
        <w:t xml:space="preserve"> с частотой не менее 500 </w:t>
      </w:r>
      <w:r w:rsidRPr="00B26764">
        <w:rPr>
          <w:rFonts w:cs="Times New Roman"/>
          <w:szCs w:val="28"/>
          <w:lang w:val="en-US"/>
        </w:rPr>
        <w:t>MHz</w:t>
      </w:r>
    </w:p>
    <w:p w:rsidR="000471AE" w:rsidRPr="00B26764" w:rsidRDefault="000471AE" w:rsidP="00B26764">
      <w:pPr>
        <w:pStyle w:val="aa"/>
        <w:numPr>
          <w:ilvl w:val="0"/>
          <w:numId w:val="22"/>
        </w:numPr>
        <w:rPr>
          <w:rFonts w:cs="Times New Roman"/>
          <w:szCs w:val="28"/>
        </w:rPr>
      </w:pPr>
      <w:proofErr w:type="gramStart"/>
      <w:r w:rsidRPr="00B26764">
        <w:rPr>
          <w:rFonts w:cs="Times New Roman"/>
          <w:szCs w:val="28"/>
        </w:rPr>
        <w:t>объем</w:t>
      </w:r>
      <w:proofErr w:type="gramEnd"/>
      <w:r w:rsidRPr="00B26764">
        <w:rPr>
          <w:rFonts w:cs="Times New Roman"/>
          <w:szCs w:val="28"/>
        </w:rPr>
        <w:t xml:space="preserve"> оперативной памяти не менее 256 </w:t>
      </w:r>
      <w:r w:rsidRPr="00B26764">
        <w:rPr>
          <w:rFonts w:cs="Times New Roman"/>
          <w:szCs w:val="28"/>
          <w:lang w:val="en-US"/>
        </w:rPr>
        <w:t>Mb</w:t>
      </w:r>
    </w:p>
    <w:p w:rsidR="000471AE" w:rsidRPr="00B26764" w:rsidRDefault="000471AE" w:rsidP="00B26764">
      <w:pPr>
        <w:pStyle w:val="aa"/>
        <w:numPr>
          <w:ilvl w:val="0"/>
          <w:numId w:val="22"/>
        </w:numPr>
        <w:rPr>
          <w:rFonts w:cs="Times New Roman"/>
          <w:szCs w:val="28"/>
        </w:rPr>
      </w:pPr>
      <w:proofErr w:type="gramStart"/>
      <w:r w:rsidRPr="00B26764">
        <w:rPr>
          <w:rFonts w:cs="Times New Roman"/>
          <w:szCs w:val="28"/>
        </w:rPr>
        <w:t>дисплей</w:t>
      </w:r>
      <w:proofErr w:type="gramEnd"/>
      <w:r w:rsidRPr="00B26764">
        <w:rPr>
          <w:rFonts w:cs="Times New Roman"/>
          <w:szCs w:val="28"/>
        </w:rPr>
        <w:t xml:space="preserve"> с диагональю не менее 3”</w:t>
      </w:r>
    </w:p>
    <w:p w:rsidR="000471AE" w:rsidRPr="00B26764" w:rsidRDefault="000471AE" w:rsidP="00B26764">
      <w:pPr>
        <w:pStyle w:val="aa"/>
        <w:numPr>
          <w:ilvl w:val="0"/>
          <w:numId w:val="22"/>
        </w:numPr>
        <w:rPr>
          <w:rFonts w:cs="Times New Roman"/>
          <w:szCs w:val="28"/>
        </w:rPr>
      </w:pPr>
      <w:proofErr w:type="gramStart"/>
      <w:r w:rsidRPr="00B26764">
        <w:rPr>
          <w:rFonts w:cs="Times New Roman"/>
          <w:szCs w:val="28"/>
        </w:rPr>
        <w:t>свободное</w:t>
      </w:r>
      <w:proofErr w:type="gramEnd"/>
      <w:r w:rsidRPr="00B26764">
        <w:rPr>
          <w:rFonts w:cs="Times New Roman"/>
          <w:szCs w:val="28"/>
        </w:rPr>
        <w:t xml:space="preserve"> место в памяти устройства непосредственно для исполняемого файла приложения – 1 </w:t>
      </w:r>
      <w:r w:rsidRPr="00B26764">
        <w:rPr>
          <w:rFonts w:cs="Times New Roman"/>
          <w:szCs w:val="28"/>
          <w:lang w:val="en-US"/>
        </w:rPr>
        <w:t>Mb</w:t>
      </w:r>
    </w:p>
    <w:p w:rsidR="000471AE" w:rsidRPr="0018744D" w:rsidRDefault="000471AE" w:rsidP="00B26764">
      <w:pPr>
        <w:ind w:firstLine="709"/>
      </w:pPr>
      <w:r>
        <w:t xml:space="preserve">Система </w:t>
      </w:r>
      <w:r>
        <w:rPr>
          <w:lang w:val="en-US"/>
        </w:rPr>
        <w:t>Android</w:t>
      </w:r>
      <w:r>
        <w:t xml:space="preserve"> в качестве платформы для реализации задачи была выбрана по совокупности следующих факторов.</w:t>
      </w:r>
      <w:r w:rsidRPr="00643A7D">
        <w:t xml:space="preserve"> </w:t>
      </w:r>
    </w:p>
    <w:p w:rsidR="000471AE" w:rsidRPr="00643A7D" w:rsidRDefault="000471AE" w:rsidP="00B26764">
      <w:pPr>
        <w:ind w:firstLine="708"/>
      </w:pPr>
      <w:r w:rsidRPr="00643A7D">
        <w:t>Во</w:t>
      </w:r>
      <w:r w:rsidRPr="00165E78">
        <w:t>-</w:t>
      </w:r>
      <w:r w:rsidRPr="00643A7D">
        <w:t>первых</w:t>
      </w:r>
      <w:r w:rsidRPr="00165E78">
        <w:t xml:space="preserve">, </w:t>
      </w:r>
      <w:r>
        <w:t>согласно</w:t>
      </w:r>
      <w:r w:rsidRPr="00165E78">
        <w:t xml:space="preserve"> </w:t>
      </w:r>
      <w:r w:rsidRPr="00643A7D">
        <w:t>данны</w:t>
      </w:r>
      <w:r>
        <w:t>х</w:t>
      </w:r>
      <w:r w:rsidRPr="00165E78">
        <w:t xml:space="preserve"> </w:t>
      </w:r>
      <w:r w:rsidRPr="00643A7D">
        <w:t>компании</w:t>
      </w:r>
      <w:r w:rsidRPr="00165E78">
        <w:t xml:space="preserve"> </w:t>
      </w:r>
      <w:proofErr w:type="spellStart"/>
      <w:r w:rsidRPr="00643A7D">
        <w:t>International</w:t>
      </w:r>
      <w:proofErr w:type="spellEnd"/>
      <w:r w:rsidRPr="00643A7D">
        <w:t xml:space="preserve"> </w:t>
      </w:r>
      <w:proofErr w:type="spellStart"/>
      <w:r w:rsidRPr="00643A7D">
        <w:t>Data</w:t>
      </w:r>
      <w:proofErr w:type="spellEnd"/>
      <w:r w:rsidRPr="00643A7D">
        <w:t xml:space="preserve"> </w:t>
      </w:r>
      <w:proofErr w:type="spellStart"/>
      <w:r w:rsidRPr="00643A7D">
        <w:t>Corporation</w:t>
      </w:r>
      <w:proofErr w:type="spellEnd"/>
      <w:r w:rsidRPr="00643A7D">
        <w:t> </w:t>
      </w:r>
      <w:r>
        <w:t>(</w:t>
      </w:r>
      <w:r w:rsidRPr="00643A7D">
        <w:t xml:space="preserve">аналитическая фирма, специализирующаяся на исследованиях </w:t>
      </w:r>
      <w:r w:rsidRPr="00643A7D">
        <w:lastRenderedPageBreak/>
        <w:t>рынка информационных технологий</w:t>
      </w:r>
      <w:r>
        <w:t>)</w:t>
      </w:r>
      <w:r w:rsidRPr="00643A7D">
        <w:t xml:space="preserve"> на рынке мобильных платформ представлены </w:t>
      </w:r>
      <w:r>
        <w:t>всего несколько крупных компаний со своими разработками</w:t>
      </w:r>
      <w:r w:rsidRPr="00643A7D">
        <w:t xml:space="preserve">: </w:t>
      </w:r>
      <w:proofErr w:type="spellStart"/>
      <w:r w:rsidRPr="00643A7D">
        <w:t>Google</w:t>
      </w:r>
      <w:proofErr w:type="spellEnd"/>
      <w:r w:rsidRPr="00643A7D">
        <w:t xml:space="preserve"> </w:t>
      </w:r>
      <w:proofErr w:type="spellStart"/>
      <w:r w:rsidRPr="00643A7D">
        <w:t>Android</w:t>
      </w:r>
      <w:proofErr w:type="spellEnd"/>
      <w:r w:rsidRPr="00643A7D">
        <w:t xml:space="preserve"> — 40%, </w:t>
      </w:r>
      <w:proofErr w:type="spellStart"/>
      <w:r w:rsidRPr="00643A7D">
        <w:t>Nokia</w:t>
      </w:r>
      <w:proofErr w:type="spellEnd"/>
      <w:r w:rsidRPr="00643A7D">
        <w:t xml:space="preserve"> </w:t>
      </w:r>
      <w:proofErr w:type="spellStart"/>
      <w:r w:rsidRPr="00643A7D">
        <w:t>Symbian</w:t>
      </w:r>
      <w:proofErr w:type="spellEnd"/>
      <w:r w:rsidRPr="00643A7D">
        <w:t xml:space="preserve"> — 21%, </w:t>
      </w:r>
      <w:proofErr w:type="spellStart"/>
      <w:r w:rsidRPr="00643A7D">
        <w:t>Apple</w:t>
      </w:r>
      <w:proofErr w:type="spellEnd"/>
      <w:r w:rsidRPr="00643A7D">
        <w:t xml:space="preserve"> </w:t>
      </w:r>
      <w:proofErr w:type="spellStart"/>
      <w:r w:rsidRPr="00643A7D">
        <w:t>iOS</w:t>
      </w:r>
      <w:proofErr w:type="spellEnd"/>
      <w:r w:rsidRPr="00643A7D">
        <w:t xml:space="preserve"> — 18%, RIM </w:t>
      </w:r>
      <w:proofErr w:type="spellStart"/>
      <w:r w:rsidRPr="00643A7D">
        <w:t>BlackBerry</w:t>
      </w:r>
      <w:proofErr w:type="spellEnd"/>
      <w:r w:rsidRPr="00643A7D">
        <w:t xml:space="preserve"> — 14%, </w:t>
      </w:r>
      <w:proofErr w:type="spellStart"/>
      <w:r w:rsidRPr="00643A7D">
        <w:t>Windows</w:t>
      </w:r>
      <w:proofErr w:type="spellEnd"/>
      <w:r w:rsidRPr="00643A7D">
        <w:t xml:space="preserve"> </w:t>
      </w:r>
      <w:proofErr w:type="spellStart"/>
      <w:r w:rsidRPr="00643A7D">
        <w:t>Phone</w:t>
      </w:r>
      <w:proofErr w:type="spellEnd"/>
      <w:r w:rsidRPr="00643A7D">
        <w:t xml:space="preserve"> - 4%. На долю всех остальных</w:t>
      </w:r>
      <w:r>
        <w:t xml:space="preserve"> </w:t>
      </w:r>
      <w:proofErr w:type="gramStart"/>
      <w:r>
        <w:t xml:space="preserve">участников </w:t>
      </w:r>
      <w:r w:rsidRPr="00643A7D">
        <w:t xml:space="preserve"> пришлось</w:t>
      </w:r>
      <w:proofErr w:type="gramEnd"/>
      <w:r w:rsidRPr="00643A7D">
        <w:t xml:space="preserve"> 3% рынка.</w:t>
      </w:r>
    </w:p>
    <w:p w:rsidR="000471AE" w:rsidRDefault="000471AE" w:rsidP="00B26764">
      <w:pPr>
        <w:ind w:firstLine="708"/>
      </w:pPr>
      <w:r w:rsidRPr="00643A7D">
        <w:t>Во-вторых</w:t>
      </w:r>
      <w:r>
        <w:t>,</w:t>
      </w:r>
      <w:r w:rsidRPr="00643A7D">
        <w:t xml:space="preserve"> инструменты для разработки </w:t>
      </w:r>
      <w:proofErr w:type="spellStart"/>
      <w:r w:rsidRPr="00643A7D">
        <w:t>Android</w:t>
      </w:r>
      <w:proofErr w:type="spellEnd"/>
      <w:r w:rsidRPr="00643A7D">
        <w:t xml:space="preserve"> приложений предоставляются абсолютно бесплатно и не накладывают ограничений на программную среду, в отличие, например, от </w:t>
      </w:r>
      <w:proofErr w:type="spellStart"/>
      <w:r w:rsidRPr="00643A7D">
        <w:t>Apple</w:t>
      </w:r>
      <w:proofErr w:type="spellEnd"/>
      <w:r w:rsidRPr="00643A7D">
        <w:t xml:space="preserve"> </w:t>
      </w:r>
      <w:proofErr w:type="spellStart"/>
      <w:r w:rsidRPr="00643A7D">
        <w:t>iOS</w:t>
      </w:r>
      <w:proofErr w:type="spellEnd"/>
      <w:r>
        <w:t xml:space="preserve">, где для разработки необходимо использовать компьютер под управлением операционной системы </w:t>
      </w:r>
      <w:proofErr w:type="spellStart"/>
      <w:r>
        <w:rPr>
          <w:lang w:val="en-US"/>
        </w:rPr>
        <w:t>MacOS</w:t>
      </w:r>
      <w:proofErr w:type="spellEnd"/>
      <w:r w:rsidRPr="00643A7D">
        <w:t>.</w:t>
      </w:r>
    </w:p>
    <w:p w:rsidR="000471AE" w:rsidRDefault="000471AE" w:rsidP="00B26764">
      <w:pPr>
        <w:ind w:firstLine="708"/>
      </w:pPr>
      <w:r>
        <w:t xml:space="preserve">В-третьих, платформа </w:t>
      </w:r>
      <w:r>
        <w:rPr>
          <w:lang w:val="en-US"/>
        </w:rPr>
        <w:t>Android</w:t>
      </w:r>
      <w:r w:rsidRPr="00643A7D">
        <w:t xml:space="preserve"> </w:t>
      </w:r>
      <w:r>
        <w:t xml:space="preserve">продолжает свое стабильное развитие в отличие от </w:t>
      </w:r>
      <w:proofErr w:type="spellStart"/>
      <w:r w:rsidRPr="004F43D2">
        <w:t>Nokia</w:t>
      </w:r>
      <w:proofErr w:type="spellEnd"/>
      <w:r w:rsidRPr="004F43D2">
        <w:t xml:space="preserve"> </w:t>
      </w:r>
      <w:proofErr w:type="spellStart"/>
      <w:r w:rsidRPr="004F43D2">
        <w:t>Symbian</w:t>
      </w:r>
      <w:proofErr w:type="spellEnd"/>
      <w:r w:rsidRPr="00643A7D">
        <w:t>,</w:t>
      </w:r>
      <w:r>
        <w:t xml:space="preserve"> у которой в последнее время появились серьезные проблемы</w:t>
      </w:r>
      <w:r w:rsidRPr="00643A7D">
        <w:t xml:space="preserve"> </w:t>
      </w:r>
      <w:r>
        <w:t>с поддержкой от производителей телефонов.</w:t>
      </w:r>
    </w:p>
    <w:p w:rsidR="000471AE" w:rsidRPr="00643A7D" w:rsidRDefault="000471AE" w:rsidP="00B26764">
      <w:pPr>
        <w:ind w:firstLine="708"/>
      </w:pPr>
      <w:r>
        <w:t xml:space="preserve">Таким образом, написание приложения для операционной системы </w:t>
      </w:r>
      <w:r>
        <w:rPr>
          <w:lang w:val="en-US"/>
        </w:rPr>
        <w:t>Android</w:t>
      </w:r>
      <w:r w:rsidRPr="00643A7D">
        <w:t xml:space="preserve"> </w:t>
      </w:r>
      <w:r>
        <w:t>позволит максимальному числу людей использовать его, а также минимизирует стоимость разработки.</w:t>
      </w:r>
    </w:p>
    <w:p w:rsidR="000471AE" w:rsidRPr="00D007B3" w:rsidRDefault="000471AE" w:rsidP="00B26764">
      <w:pPr>
        <w:ind w:firstLine="708"/>
      </w:pPr>
      <w:r>
        <w:t xml:space="preserve">При создании приложения необходимо использовать интегрированную среду разработки </w:t>
      </w:r>
      <w:r>
        <w:rPr>
          <w:lang w:val="en-US"/>
        </w:rPr>
        <w:t>Eclipse</w:t>
      </w:r>
      <w:r w:rsidRPr="00F565D6">
        <w:t xml:space="preserve">, </w:t>
      </w:r>
      <w:r>
        <w:t xml:space="preserve">т. к. именно она рекомендуется компанией </w:t>
      </w:r>
      <w:proofErr w:type="gramStart"/>
      <w:r>
        <w:rPr>
          <w:lang w:val="en-US"/>
        </w:rPr>
        <w:t>Google</w:t>
      </w:r>
      <w:r w:rsidRPr="00801DDE">
        <w:t xml:space="preserve"> </w:t>
      </w:r>
      <w:r w:rsidR="00834236">
        <w:t xml:space="preserve"> как</w:t>
      </w:r>
      <w:proofErr w:type="gramEnd"/>
      <w:r w:rsidR="00834236">
        <w:t xml:space="preserve"> основное средство </w:t>
      </w:r>
      <w:r>
        <w:t xml:space="preserve"> разработки проектов для операционной системы </w:t>
      </w:r>
      <w:r>
        <w:rPr>
          <w:lang w:val="en-US"/>
        </w:rPr>
        <w:t>Android</w:t>
      </w:r>
      <w:r w:rsidRPr="00801DDE">
        <w:t xml:space="preserve">, </w:t>
      </w:r>
      <w:r>
        <w:t xml:space="preserve">кроме того среда бесплатна, в отличие от большинства аналогов, что положительно скажется на стоимости разработки. В обязательном порядке следует использовать </w:t>
      </w:r>
      <w:r>
        <w:rPr>
          <w:lang w:val="en-US"/>
        </w:rPr>
        <w:t>Android</w:t>
      </w:r>
      <w:r w:rsidRPr="00801DDE">
        <w:t xml:space="preserve"> </w:t>
      </w:r>
      <w:r>
        <w:rPr>
          <w:lang w:val="en-US"/>
        </w:rPr>
        <w:t>Software</w:t>
      </w:r>
      <w:r w:rsidRPr="00801DDE">
        <w:t xml:space="preserve"> </w:t>
      </w:r>
      <w:r>
        <w:rPr>
          <w:lang w:val="en-US"/>
        </w:rPr>
        <w:t>Development</w:t>
      </w:r>
      <w:r w:rsidRPr="00801DDE">
        <w:t xml:space="preserve"> </w:t>
      </w:r>
      <w:proofErr w:type="gramStart"/>
      <w:r>
        <w:rPr>
          <w:lang w:val="en-US"/>
        </w:rPr>
        <w:t>Kit</w:t>
      </w:r>
      <w:r w:rsidRPr="00801DDE">
        <w:t xml:space="preserve">  -</w:t>
      </w:r>
      <w:proofErr w:type="gramEnd"/>
      <w:r w:rsidRPr="00801DDE">
        <w:t xml:space="preserve"> </w:t>
      </w:r>
      <w:r>
        <w:t xml:space="preserve">свободно распространяемый компанией </w:t>
      </w:r>
      <w:r>
        <w:rPr>
          <w:lang w:val="en-US"/>
        </w:rPr>
        <w:t>Google</w:t>
      </w:r>
      <w:r w:rsidRPr="00801DDE">
        <w:t xml:space="preserve"> </w:t>
      </w:r>
      <w:r>
        <w:t xml:space="preserve">набор инструментов для разработки </w:t>
      </w:r>
      <w:r>
        <w:rPr>
          <w:lang w:val="en-US"/>
        </w:rPr>
        <w:t>Android</w:t>
      </w:r>
      <w:r w:rsidRPr="00801DDE">
        <w:t xml:space="preserve"> </w:t>
      </w:r>
      <w:r>
        <w:t xml:space="preserve">приложений. Непосредственно сам проект будет написан на языке </w:t>
      </w:r>
      <w:r>
        <w:rPr>
          <w:lang w:val="en-US"/>
        </w:rPr>
        <w:t>Java</w:t>
      </w:r>
      <w:r w:rsidRPr="00801DDE">
        <w:t xml:space="preserve">, </w:t>
      </w:r>
      <w:r>
        <w:t xml:space="preserve">на базе </w:t>
      </w:r>
      <w:r w:rsidR="00B26764">
        <w:t>бесплатного</w:t>
      </w:r>
      <w:r>
        <w:t xml:space="preserve"> </w:t>
      </w:r>
      <w:r>
        <w:rPr>
          <w:lang w:val="en-US"/>
        </w:rPr>
        <w:t>Oracle</w:t>
      </w:r>
      <w:r w:rsidRPr="00801DDE">
        <w:t xml:space="preserve"> </w:t>
      </w:r>
      <w:r>
        <w:rPr>
          <w:lang w:val="en-US"/>
        </w:rPr>
        <w:t>Java</w:t>
      </w:r>
      <w:r w:rsidRPr="00801DDE">
        <w:t xml:space="preserve"> </w:t>
      </w:r>
      <w:r>
        <w:rPr>
          <w:lang w:val="en-US"/>
        </w:rPr>
        <w:t>Development</w:t>
      </w:r>
      <w:r w:rsidRPr="00801DDE">
        <w:t xml:space="preserve"> </w:t>
      </w:r>
      <w:r>
        <w:rPr>
          <w:lang w:val="en-US"/>
        </w:rPr>
        <w:t>Kit</w:t>
      </w:r>
      <w:r w:rsidR="00834236">
        <w:t xml:space="preserve"> – набор </w:t>
      </w:r>
      <w:proofErr w:type="gramStart"/>
      <w:r w:rsidR="00834236">
        <w:t xml:space="preserve">инструментов </w:t>
      </w:r>
      <w:r>
        <w:t xml:space="preserve"> для</w:t>
      </w:r>
      <w:proofErr w:type="gramEnd"/>
      <w:r>
        <w:t xml:space="preserve"> программирования мобильных приложений на языке </w:t>
      </w:r>
      <w:r>
        <w:rPr>
          <w:lang w:val="en-US"/>
        </w:rPr>
        <w:t>Java</w:t>
      </w:r>
      <w:r w:rsidRPr="00801DDE">
        <w:t xml:space="preserve">. </w:t>
      </w:r>
    </w:p>
    <w:p w:rsidR="000471AE" w:rsidRDefault="000471AE" w:rsidP="000C6049">
      <w:pPr>
        <w:ind w:firstLine="709"/>
      </w:pPr>
      <w:r>
        <w:t>Выбор</w:t>
      </w:r>
      <w:r w:rsidRPr="00B547C6">
        <w:t xml:space="preserve"> </w:t>
      </w:r>
      <w:r>
        <w:t>средств</w:t>
      </w:r>
      <w:r w:rsidRPr="00B547C6">
        <w:t xml:space="preserve"> </w:t>
      </w:r>
      <w:r>
        <w:t>разработки</w:t>
      </w:r>
      <w:r w:rsidRPr="00B547C6">
        <w:t xml:space="preserve"> </w:t>
      </w:r>
      <w:r>
        <w:t>по</w:t>
      </w:r>
      <w:r w:rsidRPr="00B547C6">
        <w:t xml:space="preserve"> </w:t>
      </w:r>
      <w:r>
        <w:t>большему</w:t>
      </w:r>
      <w:r w:rsidRPr="00B547C6">
        <w:t xml:space="preserve"> </w:t>
      </w:r>
      <w:r>
        <w:t>счету</w:t>
      </w:r>
      <w:r w:rsidRPr="00B547C6">
        <w:t xml:space="preserve"> </w:t>
      </w:r>
      <w:r>
        <w:t>сводится</w:t>
      </w:r>
      <w:r w:rsidRPr="00B547C6">
        <w:t xml:space="preserve"> </w:t>
      </w:r>
      <w:r>
        <w:t>к</w:t>
      </w:r>
      <w:r w:rsidRPr="00B547C6">
        <w:t xml:space="preserve"> </w:t>
      </w:r>
      <w:r>
        <w:t>выбору</w:t>
      </w:r>
      <w:r w:rsidRPr="00B547C6">
        <w:t xml:space="preserve"> </w:t>
      </w:r>
      <w:r>
        <w:t>среды</w:t>
      </w:r>
      <w:r w:rsidRPr="00B547C6">
        <w:t xml:space="preserve"> </w:t>
      </w:r>
      <w:r>
        <w:t>разработки</w:t>
      </w:r>
      <w:r w:rsidRPr="00B547C6">
        <w:t xml:space="preserve">, </w:t>
      </w:r>
      <w:r>
        <w:t>т</w:t>
      </w:r>
      <w:r w:rsidRPr="00B547C6">
        <w:t xml:space="preserve">. </w:t>
      </w:r>
      <w:r>
        <w:t>к</w:t>
      </w:r>
      <w:r w:rsidRPr="00B547C6">
        <w:t xml:space="preserve">. </w:t>
      </w:r>
      <w:r>
        <w:t>инструментов</w:t>
      </w:r>
      <w:r w:rsidRPr="00B547C6">
        <w:t xml:space="preserve"> </w:t>
      </w:r>
      <w:proofErr w:type="gramStart"/>
      <w:r>
        <w:t>альтернативных</w:t>
      </w:r>
      <w:r w:rsidRPr="00B547C6">
        <w:t xml:space="preserve">  </w:t>
      </w:r>
      <w:r>
        <w:rPr>
          <w:lang w:val="en-US"/>
        </w:rPr>
        <w:t>Android</w:t>
      </w:r>
      <w:proofErr w:type="gramEnd"/>
      <w:r w:rsidRPr="00B547C6">
        <w:t xml:space="preserve"> </w:t>
      </w:r>
      <w:r>
        <w:rPr>
          <w:lang w:val="en-US"/>
        </w:rPr>
        <w:t>Software</w:t>
      </w:r>
      <w:r w:rsidRPr="00B547C6">
        <w:t xml:space="preserve"> </w:t>
      </w:r>
      <w:r>
        <w:rPr>
          <w:lang w:val="en-US"/>
        </w:rPr>
        <w:t>Development</w:t>
      </w:r>
      <w:r w:rsidRPr="00B547C6">
        <w:t xml:space="preserve"> </w:t>
      </w:r>
      <w:r>
        <w:rPr>
          <w:lang w:val="en-US"/>
        </w:rPr>
        <w:t>Kit</w:t>
      </w:r>
      <w:r w:rsidRPr="00B547C6">
        <w:t xml:space="preserve"> </w:t>
      </w:r>
      <w:r>
        <w:rPr>
          <w:lang w:val="en-US"/>
        </w:rPr>
        <w:t>Android</w:t>
      </w:r>
      <w:r w:rsidRPr="00B547C6">
        <w:t xml:space="preserve"> </w:t>
      </w:r>
      <w:r>
        <w:t>и</w:t>
      </w:r>
      <w:r w:rsidRPr="00B547C6">
        <w:t xml:space="preserve"> </w:t>
      </w:r>
      <w:r>
        <w:rPr>
          <w:lang w:val="en-US"/>
        </w:rPr>
        <w:t>Oracle</w:t>
      </w:r>
      <w:r w:rsidRPr="00B547C6">
        <w:t xml:space="preserve"> </w:t>
      </w:r>
      <w:r>
        <w:rPr>
          <w:lang w:val="en-US"/>
        </w:rPr>
        <w:t>Java</w:t>
      </w:r>
      <w:r w:rsidRPr="00B547C6">
        <w:t xml:space="preserve"> </w:t>
      </w:r>
      <w:r>
        <w:rPr>
          <w:lang w:val="en-US"/>
        </w:rPr>
        <w:t>Development</w:t>
      </w:r>
      <w:r w:rsidRPr="00B547C6">
        <w:t xml:space="preserve"> </w:t>
      </w:r>
      <w:r>
        <w:rPr>
          <w:lang w:val="en-US"/>
        </w:rPr>
        <w:t>Kit</w:t>
      </w:r>
      <w:r>
        <w:t xml:space="preserve"> не существует.</w:t>
      </w:r>
    </w:p>
    <w:p w:rsidR="000471AE" w:rsidRDefault="000471AE" w:rsidP="00A07A3A">
      <w:r>
        <w:br w:type="page"/>
      </w:r>
    </w:p>
    <w:p w:rsidR="000471AE" w:rsidRPr="00A07A3A" w:rsidRDefault="0044056F" w:rsidP="005F46F2">
      <w:pPr>
        <w:pStyle w:val="1"/>
      </w:pPr>
      <w:bookmarkStart w:id="5" w:name="_Toc345251092"/>
      <w:r w:rsidRPr="00A07A3A">
        <w:rPr>
          <w:caps w:val="0"/>
        </w:rPr>
        <w:lastRenderedPageBreak/>
        <w:t>ОПИСАНИЕ ПРОГРАММЫ</w:t>
      </w:r>
      <w:bookmarkEnd w:id="5"/>
    </w:p>
    <w:p w:rsidR="000471AE" w:rsidRDefault="000471AE" w:rsidP="00D027D3">
      <w:pPr>
        <w:pStyle w:val="2"/>
      </w:pPr>
      <w:bookmarkStart w:id="6" w:name="_Toc345251093"/>
      <w:r>
        <w:t>Общие сведения</w:t>
      </w:r>
      <w:bookmarkEnd w:id="6"/>
    </w:p>
    <w:p w:rsidR="000471AE" w:rsidRDefault="000471AE" w:rsidP="00A07A3A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Основанием для разработки программы «</w:t>
      </w:r>
      <w:proofErr w:type="spellStart"/>
      <w:r w:rsidR="009F0D4F">
        <w:rPr>
          <w:rFonts w:cs="Times New Roman"/>
          <w:szCs w:val="28"/>
        </w:rPr>
        <w:t>Password</w:t>
      </w:r>
      <w:proofErr w:type="spellEnd"/>
      <w:r w:rsidR="009F0D4F">
        <w:rPr>
          <w:rFonts w:cs="Times New Roman"/>
          <w:szCs w:val="28"/>
        </w:rPr>
        <w:t xml:space="preserve"> </w:t>
      </w:r>
      <w:proofErr w:type="spellStart"/>
      <w:r w:rsidR="009F0D4F">
        <w:rPr>
          <w:rFonts w:cs="Times New Roman"/>
          <w:szCs w:val="28"/>
        </w:rPr>
        <w:t>Generator</w:t>
      </w:r>
      <w:proofErr w:type="spellEnd"/>
      <w:r>
        <w:rPr>
          <w:rFonts w:cs="Times New Roman"/>
          <w:szCs w:val="28"/>
        </w:rPr>
        <w:t xml:space="preserve">» является выполнение задания </w:t>
      </w:r>
      <w:r w:rsidR="009F0D4F" w:rsidRPr="009F0D4F">
        <w:rPr>
          <w:rFonts w:cs="Times New Roman"/>
          <w:szCs w:val="28"/>
        </w:rPr>
        <w:t>курсового</w:t>
      </w:r>
      <w:r>
        <w:rPr>
          <w:rFonts w:cs="Times New Roman"/>
          <w:szCs w:val="28"/>
        </w:rPr>
        <w:t xml:space="preserve"> проектирования.</w:t>
      </w:r>
      <w:r w:rsidR="0020559E">
        <w:rPr>
          <w:rFonts w:cs="Times New Roman"/>
          <w:szCs w:val="28"/>
        </w:rPr>
        <w:t xml:space="preserve"> </w:t>
      </w:r>
      <w:r w:rsidR="0020559E" w:rsidRPr="0004571D">
        <w:rPr>
          <w:szCs w:val="28"/>
        </w:rPr>
        <w:t xml:space="preserve">Разработчиком </w:t>
      </w:r>
      <w:r w:rsidR="009F0D4F">
        <w:rPr>
          <w:szCs w:val="28"/>
        </w:rPr>
        <w:t>программы</w:t>
      </w:r>
      <w:r w:rsidR="0020559E" w:rsidRPr="0004571D">
        <w:rPr>
          <w:szCs w:val="28"/>
        </w:rPr>
        <w:t xml:space="preserve"> является </w:t>
      </w:r>
      <w:r w:rsidR="0020559E">
        <w:rPr>
          <w:szCs w:val="28"/>
        </w:rPr>
        <w:t>Орлов Юрий Николаевич</w:t>
      </w:r>
      <w:r w:rsidR="0020559E" w:rsidRPr="0004571D">
        <w:rPr>
          <w:szCs w:val="28"/>
        </w:rPr>
        <w:t>, учащ</w:t>
      </w:r>
      <w:r w:rsidR="0020559E">
        <w:rPr>
          <w:szCs w:val="28"/>
        </w:rPr>
        <w:t xml:space="preserve">ийся </w:t>
      </w:r>
      <w:r w:rsidR="0020559E" w:rsidRPr="0004571D">
        <w:rPr>
          <w:szCs w:val="28"/>
        </w:rPr>
        <w:t xml:space="preserve">группы </w:t>
      </w:r>
      <w:r w:rsidR="009F0D4F">
        <w:rPr>
          <w:szCs w:val="28"/>
        </w:rPr>
        <w:t>281021</w:t>
      </w:r>
      <w:r w:rsidR="0020559E" w:rsidRPr="0004571D">
        <w:rPr>
          <w:szCs w:val="28"/>
        </w:rPr>
        <w:t xml:space="preserve"> учреждения образования «</w:t>
      </w:r>
      <w:r w:rsidR="009F0D4F">
        <w:rPr>
          <w:szCs w:val="28"/>
        </w:rPr>
        <w:t>Институт информационных технологий «Белорусского государственного университета информатики и радиоэлектроники»</w:t>
      </w:r>
      <w:r w:rsidR="0020559E" w:rsidRPr="0004571D">
        <w:rPr>
          <w:szCs w:val="28"/>
        </w:rPr>
        <w:t>».</w:t>
      </w:r>
    </w:p>
    <w:p w:rsidR="000471AE" w:rsidRDefault="000471AE" w:rsidP="00A07A3A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Разрабатываемая программа должна осуществлять </w:t>
      </w:r>
      <w:r w:rsidR="009F0D4F">
        <w:rPr>
          <w:rFonts w:cs="Times New Roman"/>
          <w:szCs w:val="28"/>
        </w:rPr>
        <w:t>генерацию пароля, на основании требований пользователя, а также проводить оценку пароля, введенного пользователем</w:t>
      </w:r>
      <w:r>
        <w:rPr>
          <w:rFonts w:cs="Times New Roman"/>
          <w:szCs w:val="28"/>
        </w:rPr>
        <w:t>.</w:t>
      </w:r>
    </w:p>
    <w:p w:rsidR="000471AE" w:rsidRDefault="000471AE" w:rsidP="00A07A3A">
      <w:pPr>
        <w:rPr>
          <w:rFonts w:cs="Times New Roman"/>
          <w:bCs/>
          <w:color w:val="000000"/>
          <w:szCs w:val="28"/>
          <w:shd w:val="clear" w:color="auto" w:fill="FFFFFF"/>
        </w:rPr>
      </w:pPr>
      <w:r>
        <w:rPr>
          <w:rFonts w:cs="Times New Roman"/>
          <w:szCs w:val="28"/>
        </w:rPr>
        <w:tab/>
        <w:t xml:space="preserve">Для функционирования программы необходимо использовать мобильный телефон с установленной операционной системой </w:t>
      </w:r>
      <w:r>
        <w:rPr>
          <w:rFonts w:cs="Times New Roman"/>
          <w:szCs w:val="28"/>
          <w:lang w:val="en-US"/>
        </w:rPr>
        <w:t>Android</w:t>
      </w:r>
      <w:r w:rsidRPr="00485DA3">
        <w:rPr>
          <w:rFonts w:cs="Times New Roman"/>
          <w:szCs w:val="28"/>
        </w:rPr>
        <w:t xml:space="preserve"> </w:t>
      </w:r>
      <w:r w:rsidR="009F0D4F">
        <w:t xml:space="preserve">4.0 </w:t>
      </w:r>
      <w:proofErr w:type="spellStart"/>
      <w:r w:rsidR="009F0D4F">
        <w:t>Ice</w:t>
      </w:r>
      <w:proofErr w:type="spellEnd"/>
      <w:r w:rsidR="009F0D4F">
        <w:t xml:space="preserve"> </w:t>
      </w:r>
      <w:proofErr w:type="spellStart"/>
      <w:r w:rsidR="009F0D4F">
        <w:t>Cream</w:t>
      </w:r>
      <w:proofErr w:type="spellEnd"/>
      <w:r w:rsidR="009F0D4F">
        <w:t xml:space="preserve"> </w:t>
      </w:r>
      <w:proofErr w:type="spellStart"/>
      <w:r w:rsidR="009F0D4F">
        <w:t>Sandwich</w:t>
      </w:r>
      <w:proofErr w:type="spellEnd"/>
      <w:r>
        <w:rPr>
          <w:rFonts w:cs="Times New Roman"/>
          <w:bCs/>
          <w:color w:val="000000"/>
          <w:szCs w:val="28"/>
          <w:shd w:val="clear" w:color="auto" w:fill="FFFFFF"/>
        </w:rPr>
        <w:t xml:space="preserve"> либо более поздней версии.</w:t>
      </w:r>
    </w:p>
    <w:p w:rsidR="000471AE" w:rsidRDefault="000471AE" w:rsidP="00A07A3A">
      <w:pPr>
        <w:rPr>
          <w:rFonts w:cs="Times New Roman"/>
          <w:bCs/>
          <w:color w:val="000000"/>
          <w:szCs w:val="28"/>
          <w:shd w:val="clear" w:color="auto" w:fill="FFFFFF"/>
        </w:rPr>
      </w:pPr>
      <w:r>
        <w:rPr>
          <w:rFonts w:cs="Times New Roman"/>
          <w:bCs/>
          <w:color w:val="000000"/>
          <w:szCs w:val="28"/>
          <w:shd w:val="clear" w:color="auto" w:fill="FFFFFF"/>
        </w:rPr>
        <w:tab/>
        <w:t xml:space="preserve">Программа написана на языке </w:t>
      </w:r>
      <w:r>
        <w:rPr>
          <w:rFonts w:cs="Times New Roman"/>
          <w:bCs/>
          <w:color w:val="000000"/>
          <w:szCs w:val="28"/>
          <w:shd w:val="clear" w:color="auto" w:fill="FFFFFF"/>
          <w:lang w:val="en-US"/>
        </w:rPr>
        <w:t>Java</w:t>
      </w:r>
      <w:r w:rsidRPr="00DE1073">
        <w:rPr>
          <w:rFonts w:cs="Times New Roman"/>
          <w:b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zCs w:val="28"/>
          <w:shd w:val="clear" w:color="auto" w:fill="FFFFFF"/>
        </w:rPr>
        <w:t xml:space="preserve">в интегрированной среде разработки </w:t>
      </w:r>
      <w:r>
        <w:rPr>
          <w:rFonts w:cs="Times New Roman"/>
          <w:bCs/>
          <w:color w:val="000000"/>
          <w:szCs w:val="28"/>
          <w:shd w:val="clear" w:color="auto" w:fill="FFFFFF"/>
          <w:lang w:val="en-US"/>
        </w:rPr>
        <w:t>Eclipse</w:t>
      </w:r>
      <w:r w:rsidRPr="00DE1073">
        <w:rPr>
          <w:rFonts w:cs="Times New Roman"/>
          <w:bCs/>
          <w:color w:val="000000"/>
          <w:szCs w:val="28"/>
          <w:shd w:val="clear" w:color="auto" w:fill="FFFFFF"/>
        </w:rPr>
        <w:t xml:space="preserve"> </w:t>
      </w:r>
      <w:proofErr w:type="spellStart"/>
      <w:r w:rsidR="009F0D4F">
        <w:rPr>
          <w:rFonts w:cs="Times New Roman"/>
          <w:bCs/>
          <w:color w:val="000000"/>
          <w:szCs w:val="28"/>
          <w:shd w:val="clear" w:color="auto" w:fill="FFFFFF"/>
        </w:rPr>
        <w:t>Juno</w:t>
      </w:r>
      <w:proofErr w:type="spellEnd"/>
      <w:r w:rsidRPr="00DE1073">
        <w:rPr>
          <w:rFonts w:cs="Times New Roman"/>
          <w:b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zCs w:val="28"/>
          <w:shd w:val="clear" w:color="auto" w:fill="FFFFFF"/>
        </w:rPr>
        <w:t xml:space="preserve">с использованием инструментов </w:t>
      </w:r>
      <w:r>
        <w:rPr>
          <w:rFonts w:cs="Times New Roman"/>
          <w:bCs/>
          <w:color w:val="000000"/>
          <w:szCs w:val="28"/>
          <w:shd w:val="clear" w:color="auto" w:fill="FFFFFF"/>
          <w:lang w:val="en-US"/>
        </w:rPr>
        <w:t>Java</w:t>
      </w:r>
      <w:r w:rsidRPr="00DE1073">
        <w:rPr>
          <w:rFonts w:cs="Times New Roman"/>
          <w:b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zCs w:val="28"/>
          <w:shd w:val="clear" w:color="auto" w:fill="FFFFFF"/>
          <w:lang w:val="en-US"/>
        </w:rPr>
        <w:t>Development</w:t>
      </w:r>
      <w:r w:rsidRPr="00DE1073">
        <w:rPr>
          <w:rFonts w:cs="Times New Roman"/>
          <w:b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zCs w:val="28"/>
          <w:shd w:val="clear" w:color="auto" w:fill="FFFFFF"/>
          <w:lang w:val="en-US"/>
        </w:rPr>
        <w:t>Kit</w:t>
      </w:r>
      <w:r w:rsidRPr="00DE1073">
        <w:rPr>
          <w:rFonts w:cs="Times New Roman"/>
          <w:b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zCs w:val="28"/>
          <w:shd w:val="clear" w:color="auto" w:fill="FFFFFF"/>
        </w:rPr>
        <w:t xml:space="preserve">и </w:t>
      </w:r>
      <w:r>
        <w:rPr>
          <w:rFonts w:cs="Times New Roman"/>
          <w:bCs/>
          <w:color w:val="000000"/>
          <w:szCs w:val="28"/>
          <w:shd w:val="clear" w:color="auto" w:fill="FFFFFF"/>
          <w:lang w:val="en-US"/>
        </w:rPr>
        <w:t>Android</w:t>
      </w:r>
      <w:r w:rsidRPr="00DE1073">
        <w:rPr>
          <w:rFonts w:cs="Times New Roman"/>
          <w:b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zCs w:val="28"/>
          <w:shd w:val="clear" w:color="auto" w:fill="FFFFFF"/>
          <w:lang w:val="en-US"/>
        </w:rPr>
        <w:t>Software</w:t>
      </w:r>
      <w:r w:rsidRPr="00DE1073">
        <w:rPr>
          <w:rFonts w:cs="Times New Roman"/>
          <w:b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zCs w:val="28"/>
          <w:shd w:val="clear" w:color="auto" w:fill="FFFFFF"/>
          <w:lang w:val="en-US"/>
        </w:rPr>
        <w:t>Development</w:t>
      </w:r>
      <w:r w:rsidRPr="00DE1073">
        <w:rPr>
          <w:rFonts w:cs="Times New Roman"/>
          <w:b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zCs w:val="28"/>
          <w:shd w:val="clear" w:color="auto" w:fill="FFFFFF"/>
          <w:lang w:val="en-US"/>
        </w:rPr>
        <w:t>Kit</w:t>
      </w:r>
      <w:r w:rsidRPr="00DE1073">
        <w:rPr>
          <w:rFonts w:cs="Times New Roman"/>
          <w:bCs/>
          <w:color w:val="000000"/>
          <w:szCs w:val="28"/>
          <w:shd w:val="clear" w:color="auto" w:fill="FFFFFF"/>
        </w:rPr>
        <w:t>.</w:t>
      </w:r>
    </w:p>
    <w:p w:rsidR="006F1596" w:rsidRDefault="006F1596" w:rsidP="00A07A3A">
      <w:pPr>
        <w:rPr>
          <w:rFonts w:cs="Times New Roman"/>
          <w:bCs/>
          <w:color w:val="000000"/>
          <w:szCs w:val="28"/>
          <w:shd w:val="clear" w:color="auto" w:fill="FFFFFF"/>
        </w:rPr>
      </w:pPr>
    </w:p>
    <w:p w:rsidR="006F1596" w:rsidRDefault="006F1596" w:rsidP="00A07A3A">
      <w:pPr>
        <w:rPr>
          <w:rFonts w:cs="Times New Roman"/>
          <w:szCs w:val="28"/>
        </w:rPr>
      </w:pPr>
    </w:p>
    <w:p w:rsidR="000471AE" w:rsidRDefault="000471AE" w:rsidP="00D027D3">
      <w:pPr>
        <w:pStyle w:val="2"/>
      </w:pPr>
      <w:bookmarkStart w:id="7" w:name="_Toc345251094"/>
      <w:r>
        <w:t>Структура программы</w:t>
      </w:r>
      <w:bookmarkEnd w:id="7"/>
    </w:p>
    <w:p w:rsidR="0020559E" w:rsidRDefault="0020559E" w:rsidP="0020559E">
      <w:pPr>
        <w:ind w:firstLine="708"/>
      </w:pPr>
      <w:r w:rsidRPr="007D03B5">
        <w:t>При реализации данной программы</w:t>
      </w:r>
      <w:r>
        <w:t xml:space="preserve"> использовался метод восходящего проектирования - с</w:t>
      </w:r>
      <w:r w:rsidRPr="007D03B5">
        <w:t>пособ разработки программ, при котором про</w:t>
      </w:r>
      <w:r>
        <w:t>граммирование ведется методом «снизу вверх»</w:t>
      </w:r>
      <w:r w:rsidRPr="007D03B5">
        <w:t xml:space="preserve">, от </w:t>
      </w:r>
      <w:r>
        <w:t>деталей к общему</w:t>
      </w:r>
      <w:r w:rsidR="00E944CE">
        <w:t xml:space="preserve"> решению</w:t>
      </w:r>
      <w:r w:rsidRPr="007D03B5">
        <w:t xml:space="preserve">. Алгоритм решения задачи разбивается на </w:t>
      </w:r>
      <w:r w:rsidR="00E944CE">
        <w:t>элементарные части, подзадачи, которые решаются независимо друг от друга</w:t>
      </w:r>
      <w:r w:rsidRPr="007D03B5">
        <w:t>. При этом составля</w:t>
      </w:r>
      <w:r w:rsidR="00E944CE">
        <w:t>е</w:t>
      </w:r>
      <w:r w:rsidRPr="007D03B5">
        <w:t>т</w:t>
      </w:r>
      <w:r w:rsidR="00E944CE">
        <w:t>ся</w:t>
      </w:r>
      <w:r w:rsidRPr="007D03B5">
        <w:t xml:space="preserve"> план решения всей задачи, пунктами которого и являются выделенные части.</w:t>
      </w:r>
      <w:r w:rsidR="00E944CE">
        <w:t xml:space="preserve"> После того, как все подзадачи решены, они объединяются, образуя общее решение – итоговый проект.</w:t>
      </w:r>
    </w:p>
    <w:p w:rsidR="0020559E" w:rsidRDefault="0020559E" w:rsidP="00E944CE">
      <w:pPr>
        <w:ind w:firstLine="708"/>
      </w:pPr>
      <w:r w:rsidRPr="007C3A23">
        <w:rPr>
          <w:color w:val="000000"/>
        </w:rPr>
        <w:t xml:space="preserve">Ниже представлен список </w:t>
      </w:r>
      <w:r w:rsidR="00E4024B">
        <w:rPr>
          <w:color w:val="000000"/>
        </w:rPr>
        <w:t>основных методов</w:t>
      </w:r>
      <w:r>
        <w:t>, используемых в программе,</w:t>
      </w:r>
      <w:r w:rsidRPr="007C3A23">
        <w:t xml:space="preserve"> с описанием выполняемых ими действий:</w:t>
      </w:r>
    </w:p>
    <w:p w:rsidR="00E944CE" w:rsidRPr="00B9423F" w:rsidRDefault="00B9423F" w:rsidP="00E4024B">
      <w:pPr>
        <w:pStyle w:val="aa"/>
        <w:numPr>
          <w:ilvl w:val="0"/>
          <w:numId w:val="33"/>
        </w:numPr>
        <w:rPr>
          <w:rFonts w:eastAsiaTheme="minorHAnsi"/>
          <w:lang w:val="en-US" w:eastAsia="en-US"/>
        </w:rPr>
      </w:pPr>
      <w:r w:rsidRPr="0046026A">
        <w:rPr>
          <w:lang w:val="en-US"/>
        </w:rPr>
        <w:lastRenderedPageBreak/>
        <w:t xml:space="preserve">String </w:t>
      </w:r>
      <w:proofErr w:type="spellStart"/>
      <w:r w:rsidRPr="0046026A">
        <w:rPr>
          <w:lang w:val="en-US"/>
        </w:rPr>
        <w:t>generatePassword</w:t>
      </w:r>
      <w:proofErr w:type="spellEnd"/>
      <w:r w:rsidRPr="0046026A">
        <w:rPr>
          <w:lang w:val="en-US"/>
        </w:rPr>
        <w:t>(</w:t>
      </w:r>
      <w:proofErr w:type="spellStart"/>
      <w:r w:rsidRPr="0046026A">
        <w:rPr>
          <w:lang w:val="en-US"/>
        </w:rPr>
        <w:t>int</w:t>
      </w:r>
      <w:proofErr w:type="spell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passwordLen</w:t>
      </w:r>
      <w:proofErr w:type="spellEnd"/>
      <w:r w:rsidRPr="0046026A">
        <w:rPr>
          <w:lang w:val="en-US"/>
        </w:rPr>
        <w:t xml:space="preserve">, </w:t>
      </w:r>
      <w:proofErr w:type="spellStart"/>
      <w:r w:rsidRPr="0046026A">
        <w:rPr>
          <w:lang w:val="en-US"/>
        </w:rPr>
        <w:t>SharedPreferences</w:t>
      </w:r>
      <w:proofErr w:type="spellEnd"/>
      <w:r w:rsidRPr="0046026A">
        <w:rPr>
          <w:lang w:val="en-US"/>
        </w:rPr>
        <w:t xml:space="preserve"> preferences) </w:t>
      </w:r>
      <w:r w:rsidR="00067869" w:rsidRPr="0046026A">
        <w:rPr>
          <w:lang w:val="en-US"/>
        </w:rPr>
        <w:t>–</w:t>
      </w:r>
      <w:r w:rsidR="00067869" w:rsidRPr="00B9423F">
        <w:rPr>
          <w:rFonts w:eastAsiaTheme="minorHAnsi"/>
          <w:lang w:val="en-US" w:eastAsia="en-US"/>
        </w:rPr>
        <w:t xml:space="preserve"> </w:t>
      </w:r>
      <w:r w:rsidR="0046026A">
        <w:rPr>
          <w:rFonts w:eastAsiaTheme="minorHAnsi"/>
          <w:lang w:eastAsia="en-US"/>
        </w:rPr>
        <w:t>генерация</w:t>
      </w:r>
      <w:r w:rsidR="0046026A" w:rsidRPr="0046026A">
        <w:rPr>
          <w:rFonts w:eastAsiaTheme="minorHAnsi"/>
          <w:lang w:val="en-US" w:eastAsia="en-US"/>
        </w:rPr>
        <w:t xml:space="preserve"> </w:t>
      </w:r>
      <w:r w:rsidR="0046026A">
        <w:rPr>
          <w:rFonts w:eastAsiaTheme="minorHAnsi"/>
          <w:lang w:eastAsia="en-US"/>
        </w:rPr>
        <w:t>пароля</w:t>
      </w:r>
      <w:r w:rsidR="0046026A" w:rsidRPr="0046026A">
        <w:rPr>
          <w:rFonts w:eastAsiaTheme="minorHAnsi"/>
          <w:lang w:val="en-US" w:eastAsia="en-US"/>
        </w:rPr>
        <w:t xml:space="preserve">, </w:t>
      </w:r>
      <w:r w:rsidR="0046026A">
        <w:rPr>
          <w:rFonts w:eastAsiaTheme="minorHAnsi"/>
          <w:lang w:eastAsia="en-US"/>
        </w:rPr>
        <w:t>на</w:t>
      </w:r>
      <w:r w:rsidR="0046026A" w:rsidRPr="0046026A">
        <w:rPr>
          <w:rFonts w:eastAsiaTheme="minorHAnsi"/>
          <w:lang w:val="en-US" w:eastAsia="en-US"/>
        </w:rPr>
        <w:t xml:space="preserve"> </w:t>
      </w:r>
      <w:r w:rsidR="0046026A">
        <w:rPr>
          <w:rFonts w:eastAsiaTheme="minorHAnsi"/>
          <w:lang w:eastAsia="en-US"/>
        </w:rPr>
        <w:t>основе</w:t>
      </w:r>
      <w:r w:rsidR="0046026A" w:rsidRPr="0046026A">
        <w:rPr>
          <w:rFonts w:eastAsiaTheme="minorHAnsi"/>
          <w:lang w:val="en-US" w:eastAsia="en-US"/>
        </w:rPr>
        <w:t xml:space="preserve"> </w:t>
      </w:r>
      <w:r w:rsidR="0046026A">
        <w:rPr>
          <w:rFonts w:eastAsiaTheme="minorHAnsi"/>
          <w:lang w:eastAsia="en-US"/>
        </w:rPr>
        <w:t>переданных</w:t>
      </w:r>
      <w:r w:rsidR="0046026A" w:rsidRPr="0046026A">
        <w:rPr>
          <w:rFonts w:eastAsiaTheme="minorHAnsi"/>
          <w:lang w:val="en-US" w:eastAsia="en-US"/>
        </w:rPr>
        <w:t xml:space="preserve"> </w:t>
      </w:r>
      <w:r w:rsidR="0046026A">
        <w:rPr>
          <w:rFonts w:eastAsiaTheme="minorHAnsi"/>
          <w:lang w:eastAsia="en-US"/>
        </w:rPr>
        <w:t>данных</w:t>
      </w:r>
      <w:r w:rsidR="00067869" w:rsidRPr="00B9423F">
        <w:rPr>
          <w:rFonts w:eastAsiaTheme="minorHAnsi"/>
          <w:lang w:val="en-US" w:eastAsia="en-US"/>
        </w:rPr>
        <w:t>;</w:t>
      </w:r>
    </w:p>
    <w:p w:rsidR="00E4024B" w:rsidRPr="0046026A" w:rsidRDefault="0046026A" w:rsidP="00E4024B">
      <w:pPr>
        <w:pStyle w:val="aa"/>
        <w:numPr>
          <w:ilvl w:val="0"/>
          <w:numId w:val="33"/>
        </w:numPr>
        <w:rPr>
          <w:rFonts w:eastAsiaTheme="minorHAnsi"/>
          <w:lang w:val="en-US" w:eastAsia="en-US"/>
        </w:rPr>
      </w:pPr>
      <w:proofErr w:type="spellStart"/>
      <w:r w:rsidRPr="0046026A">
        <w:rPr>
          <w:lang w:val="en-US"/>
        </w:rPr>
        <w:t>int</w:t>
      </w:r>
      <w:proofErr w:type="spell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getPasswordRating</w:t>
      </w:r>
      <w:proofErr w:type="spellEnd"/>
      <w:r w:rsidRPr="0046026A">
        <w:rPr>
          <w:lang w:val="en-US"/>
        </w:rPr>
        <w:t>(String password)</w:t>
      </w:r>
      <w:r w:rsidR="00067869" w:rsidRPr="0046026A">
        <w:rPr>
          <w:rFonts w:eastAsiaTheme="minorHAnsi"/>
          <w:lang w:val="en-US" w:eastAsia="en-US"/>
        </w:rPr>
        <w:t xml:space="preserve"> –</w:t>
      </w:r>
      <w:r w:rsidRPr="0046026A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eastAsia="en-US"/>
        </w:rPr>
        <w:t>оценка</w:t>
      </w:r>
      <w:r w:rsidRPr="0046026A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eastAsia="en-US"/>
        </w:rPr>
        <w:t>надежности</w:t>
      </w:r>
      <w:r w:rsidRPr="0046026A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eastAsia="en-US"/>
        </w:rPr>
        <w:t>введенного</w:t>
      </w:r>
      <w:r w:rsidRPr="0046026A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eastAsia="en-US"/>
        </w:rPr>
        <w:t>пароля</w:t>
      </w:r>
      <w:r w:rsidR="00067869" w:rsidRPr="0046026A">
        <w:rPr>
          <w:rFonts w:eastAsiaTheme="minorHAnsi"/>
          <w:lang w:val="en-US" w:eastAsia="en-US"/>
        </w:rPr>
        <w:t>;</w:t>
      </w:r>
    </w:p>
    <w:p w:rsidR="00E4024B" w:rsidRPr="007B73C1" w:rsidRDefault="00E4024B" w:rsidP="00E4024B">
      <w:pPr>
        <w:pStyle w:val="aa"/>
        <w:numPr>
          <w:ilvl w:val="0"/>
          <w:numId w:val="33"/>
        </w:numPr>
        <w:rPr>
          <w:rFonts w:eastAsiaTheme="minorHAnsi"/>
          <w:lang w:val="en-US" w:eastAsia="en-US"/>
        </w:rPr>
      </w:pPr>
      <w:r w:rsidRPr="00E4024B">
        <w:rPr>
          <w:rFonts w:eastAsiaTheme="minorHAnsi"/>
          <w:bCs/>
          <w:lang w:val="en-US" w:eastAsia="en-US"/>
        </w:rPr>
        <w:t>void</w:t>
      </w:r>
      <w:r w:rsidRPr="007B73C1">
        <w:rPr>
          <w:rFonts w:eastAsiaTheme="minorHAnsi"/>
          <w:lang w:val="en-US" w:eastAsia="en-US"/>
        </w:rPr>
        <w:t xml:space="preserve"> </w:t>
      </w:r>
      <w:proofErr w:type="spellStart"/>
      <w:r w:rsidRPr="00E4024B">
        <w:rPr>
          <w:rFonts w:eastAsiaTheme="minorHAnsi"/>
          <w:lang w:val="en-US" w:eastAsia="en-US"/>
        </w:rPr>
        <w:t>onCreate</w:t>
      </w:r>
      <w:proofErr w:type="spellEnd"/>
      <w:r w:rsidRPr="007B73C1">
        <w:rPr>
          <w:rFonts w:eastAsiaTheme="minorHAnsi"/>
          <w:lang w:val="en-US" w:eastAsia="en-US"/>
        </w:rPr>
        <w:t>(</w:t>
      </w:r>
      <w:r w:rsidRPr="00E4024B">
        <w:rPr>
          <w:rFonts w:eastAsiaTheme="minorHAnsi"/>
          <w:lang w:val="en-US" w:eastAsia="en-US"/>
        </w:rPr>
        <w:t>Bundle</w:t>
      </w:r>
      <w:r w:rsidRPr="007B73C1">
        <w:rPr>
          <w:rFonts w:eastAsiaTheme="minorHAnsi"/>
          <w:lang w:val="en-US" w:eastAsia="en-US"/>
        </w:rPr>
        <w:t xml:space="preserve"> </w:t>
      </w:r>
      <w:proofErr w:type="spellStart"/>
      <w:r w:rsidRPr="00E4024B">
        <w:rPr>
          <w:rFonts w:eastAsiaTheme="minorHAnsi"/>
          <w:lang w:val="en-US" w:eastAsia="en-US"/>
        </w:rPr>
        <w:t>savedInstanceState</w:t>
      </w:r>
      <w:proofErr w:type="spellEnd"/>
      <w:r w:rsidRPr="007B73C1">
        <w:rPr>
          <w:rFonts w:eastAsiaTheme="minorHAnsi"/>
          <w:lang w:val="en-US" w:eastAsia="en-US"/>
        </w:rPr>
        <w:t>)</w:t>
      </w:r>
      <w:r w:rsidR="00067869" w:rsidRPr="007B73C1">
        <w:rPr>
          <w:rFonts w:eastAsiaTheme="minorHAnsi"/>
          <w:lang w:val="en-US" w:eastAsia="en-US"/>
        </w:rPr>
        <w:t xml:space="preserve"> –</w:t>
      </w:r>
      <w:r w:rsidR="007B73C1" w:rsidRPr="007B73C1">
        <w:rPr>
          <w:rFonts w:eastAsiaTheme="minorHAnsi"/>
          <w:lang w:val="en-US" w:eastAsia="en-US"/>
        </w:rPr>
        <w:t xml:space="preserve"> </w:t>
      </w:r>
      <w:r w:rsidR="007B73C1">
        <w:rPr>
          <w:rFonts w:eastAsiaTheme="minorHAnsi"/>
          <w:lang w:eastAsia="en-US"/>
        </w:rPr>
        <w:t>создание</w:t>
      </w:r>
      <w:r w:rsidR="00067869" w:rsidRPr="007B73C1">
        <w:rPr>
          <w:rFonts w:eastAsiaTheme="minorHAnsi"/>
          <w:lang w:val="en-US" w:eastAsia="en-US"/>
        </w:rPr>
        <w:t xml:space="preserve"> </w:t>
      </w:r>
      <w:r w:rsidR="007B73C1">
        <w:rPr>
          <w:rFonts w:eastAsiaTheme="minorHAnsi"/>
          <w:lang w:eastAsia="en-US"/>
        </w:rPr>
        <w:t>главного</w:t>
      </w:r>
      <w:r w:rsidR="00067869" w:rsidRPr="007B73C1">
        <w:rPr>
          <w:rFonts w:eastAsiaTheme="minorHAnsi"/>
          <w:lang w:val="en-US" w:eastAsia="en-US"/>
        </w:rPr>
        <w:t xml:space="preserve"> </w:t>
      </w:r>
      <w:r w:rsidR="00067869">
        <w:rPr>
          <w:rFonts w:eastAsiaTheme="minorHAnsi"/>
          <w:lang w:eastAsia="en-US"/>
        </w:rPr>
        <w:t>окн</w:t>
      </w:r>
      <w:r w:rsidR="007B73C1">
        <w:rPr>
          <w:rFonts w:eastAsiaTheme="minorHAnsi"/>
          <w:lang w:eastAsia="en-US"/>
        </w:rPr>
        <w:t>а</w:t>
      </w:r>
      <w:r w:rsidR="00067869" w:rsidRPr="007B73C1">
        <w:rPr>
          <w:rFonts w:eastAsiaTheme="minorHAnsi"/>
          <w:lang w:val="en-US" w:eastAsia="en-US"/>
        </w:rPr>
        <w:t xml:space="preserve"> </w:t>
      </w:r>
      <w:r w:rsidR="00067869">
        <w:rPr>
          <w:rFonts w:eastAsiaTheme="minorHAnsi"/>
          <w:lang w:eastAsia="en-US"/>
        </w:rPr>
        <w:t>программы</w:t>
      </w:r>
      <w:r w:rsidR="00067869" w:rsidRPr="007B73C1">
        <w:rPr>
          <w:rFonts w:eastAsiaTheme="minorHAnsi"/>
          <w:lang w:val="en-US" w:eastAsia="en-US"/>
        </w:rPr>
        <w:t>;</w:t>
      </w:r>
    </w:p>
    <w:p w:rsidR="00E4024B" w:rsidRPr="00067869" w:rsidRDefault="00E4024B" w:rsidP="00E4024B">
      <w:pPr>
        <w:pStyle w:val="aa"/>
        <w:numPr>
          <w:ilvl w:val="0"/>
          <w:numId w:val="33"/>
        </w:numPr>
        <w:rPr>
          <w:rFonts w:eastAsiaTheme="minorHAnsi"/>
          <w:lang w:eastAsia="en-US"/>
        </w:rPr>
      </w:pPr>
      <w:r w:rsidRPr="00E4024B">
        <w:rPr>
          <w:rFonts w:eastAsiaTheme="minorHAnsi"/>
          <w:bCs/>
          <w:lang w:val="en-US" w:eastAsia="en-US"/>
        </w:rPr>
        <w:t>void</w:t>
      </w:r>
      <w:r w:rsidRPr="00067869">
        <w:rPr>
          <w:rFonts w:eastAsiaTheme="minorHAnsi"/>
          <w:lang w:eastAsia="en-US"/>
        </w:rPr>
        <w:t xml:space="preserve"> </w:t>
      </w:r>
      <w:proofErr w:type="spellStart"/>
      <w:r w:rsidRPr="00E4024B">
        <w:rPr>
          <w:rFonts w:eastAsiaTheme="minorHAnsi"/>
          <w:lang w:val="en-US" w:eastAsia="en-US"/>
        </w:rPr>
        <w:t>onResume</w:t>
      </w:r>
      <w:proofErr w:type="spellEnd"/>
      <w:r w:rsidRPr="00067869">
        <w:rPr>
          <w:rFonts w:eastAsiaTheme="minorHAnsi"/>
          <w:lang w:eastAsia="en-US"/>
        </w:rPr>
        <w:t>()</w:t>
      </w:r>
      <w:r w:rsidR="00067869">
        <w:rPr>
          <w:rFonts w:eastAsiaTheme="minorHAnsi"/>
          <w:lang w:eastAsia="en-US"/>
        </w:rPr>
        <w:t xml:space="preserve"> – метод, выполняющийся при обновлении окна программы</w:t>
      </w:r>
      <w:r w:rsidR="00067869" w:rsidRPr="00067869">
        <w:rPr>
          <w:rFonts w:eastAsiaTheme="minorHAnsi"/>
          <w:lang w:eastAsia="en-US"/>
        </w:rPr>
        <w:t>;</w:t>
      </w:r>
    </w:p>
    <w:p w:rsidR="00E4024B" w:rsidRPr="00067869" w:rsidRDefault="00E4024B" w:rsidP="00067869">
      <w:pPr>
        <w:pStyle w:val="aa"/>
        <w:numPr>
          <w:ilvl w:val="0"/>
          <w:numId w:val="33"/>
        </w:numPr>
        <w:rPr>
          <w:rFonts w:eastAsiaTheme="minorHAnsi"/>
          <w:lang w:eastAsia="en-US"/>
        </w:rPr>
      </w:pPr>
      <w:r w:rsidRPr="00E4024B">
        <w:rPr>
          <w:rFonts w:eastAsiaTheme="minorHAnsi"/>
          <w:bCs/>
          <w:lang w:val="en-US" w:eastAsia="en-US"/>
        </w:rPr>
        <w:t>void</w:t>
      </w:r>
      <w:r w:rsidRPr="00067869">
        <w:rPr>
          <w:rFonts w:eastAsiaTheme="minorHAnsi"/>
          <w:lang w:eastAsia="en-US"/>
        </w:rPr>
        <w:t xml:space="preserve"> </w:t>
      </w:r>
      <w:proofErr w:type="spellStart"/>
      <w:r w:rsidRPr="00E4024B">
        <w:rPr>
          <w:rFonts w:eastAsiaTheme="minorHAnsi"/>
          <w:lang w:val="en-US" w:eastAsia="en-US"/>
        </w:rPr>
        <w:t>onStart</w:t>
      </w:r>
      <w:proofErr w:type="spellEnd"/>
      <w:r w:rsidRPr="00067869">
        <w:rPr>
          <w:rFonts w:eastAsiaTheme="minorHAnsi"/>
          <w:lang w:eastAsia="en-US"/>
        </w:rPr>
        <w:t>()</w:t>
      </w:r>
      <w:r w:rsidR="00067869">
        <w:rPr>
          <w:rFonts w:eastAsiaTheme="minorHAnsi"/>
          <w:lang w:eastAsia="en-US"/>
        </w:rPr>
        <w:t xml:space="preserve"> –</w:t>
      </w:r>
      <w:r w:rsidR="00067869" w:rsidRPr="00067869">
        <w:rPr>
          <w:rFonts w:eastAsiaTheme="minorHAnsi"/>
          <w:lang w:eastAsia="en-US"/>
        </w:rPr>
        <w:t xml:space="preserve"> метод, выполняющийся при появлении окна программы;</w:t>
      </w:r>
    </w:p>
    <w:p w:rsidR="00E4024B" w:rsidRPr="00E4024B" w:rsidRDefault="00E4024B" w:rsidP="00E4024B">
      <w:pPr>
        <w:pStyle w:val="aa"/>
        <w:numPr>
          <w:ilvl w:val="0"/>
          <w:numId w:val="33"/>
        </w:numPr>
        <w:rPr>
          <w:rFonts w:eastAsiaTheme="minorHAnsi"/>
          <w:lang w:val="en-US" w:eastAsia="en-US"/>
        </w:rPr>
      </w:pPr>
      <w:proofErr w:type="spellStart"/>
      <w:r w:rsidRPr="00E4024B">
        <w:rPr>
          <w:rFonts w:eastAsiaTheme="minorHAnsi"/>
          <w:bCs/>
          <w:lang w:val="en-US" w:eastAsia="en-US"/>
        </w:rPr>
        <w:t>boolean</w:t>
      </w:r>
      <w:proofErr w:type="spellEnd"/>
      <w:r w:rsidRPr="00E4024B">
        <w:rPr>
          <w:rFonts w:eastAsiaTheme="minorHAnsi"/>
          <w:lang w:val="en-US" w:eastAsia="en-US"/>
        </w:rPr>
        <w:t xml:space="preserve"> </w:t>
      </w:r>
      <w:proofErr w:type="spellStart"/>
      <w:r w:rsidRPr="00E4024B">
        <w:rPr>
          <w:rFonts w:eastAsiaTheme="minorHAnsi"/>
          <w:lang w:val="en-US" w:eastAsia="en-US"/>
        </w:rPr>
        <w:t>onCreateOptionsMenu</w:t>
      </w:r>
      <w:proofErr w:type="spellEnd"/>
      <w:r w:rsidRPr="00E4024B">
        <w:rPr>
          <w:rFonts w:eastAsiaTheme="minorHAnsi"/>
          <w:lang w:val="en-US" w:eastAsia="en-US"/>
        </w:rPr>
        <w:t>(Menu menu)</w:t>
      </w:r>
      <w:r w:rsidR="00067869" w:rsidRPr="00067869">
        <w:rPr>
          <w:rFonts w:eastAsiaTheme="minorHAnsi"/>
          <w:lang w:val="en-US" w:eastAsia="en-US"/>
        </w:rPr>
        <w:t xml:space="preserve"> – </w:t>
      </w:r>
      <w:r w:rsidR="00067869">
        <w:rPr>
          <w:rFonts w:eastAsiaTheme="minorHAnsi"/>
          <w:lang w:eastAsia="en-US"/>
        </w:rPr>
        <w:t>создание</w:t>
      </w:r>
      <w:r w:rsidR="00067869" w:rsidRPr="00067869">
        <w:rPr>
          <w:rFonts w:eastAsiaTheme="minorHAnsi"/>
          <w:lang w:val="en-US" w:eastAsia="en-US"/>
        </w:rPr>
        <w:t xml:space="preserve"> </w:t>
      </w:r>
      <w:r w:rsidR="007B73C1">
        <w:rPr>
          <w:rFonts w:eastAsiaTheme="minorHAnsi"/>
          <w:lang w:eastAsia="en-US"/>
        </w:rPr>
        <w:t>главного</w:t>
      </w:r>
      <w:r w:rsidR="007B73C1" w:rsidRPr="007B73C1">
        <w:rPr>
          <w:rFonts w:eastAsiaTheme="minorHAnsi"/>
          <w:lang w:val="en-US" w:eastAsia="en-US"/>
        </w:rPr>
        <w:t xml:space="preserve"> </w:t>
      </w:r>
      <w:r w:rsidR="00067869">
        <w:rPr>
          <w:rFonts w:eastAsiaTheme="minorHAnsi"/>
          <w:lang w:eastAsia="en-US"/>
        </w:rPr>
        <w:t>меню</w:t>
      </w:r>
      <w:r w:rsidR="00067869">
        <w:rPr>
          <w:rFonts w:eastAsiaTheme="minorHAnsi"/>
          <w:lang w:val="en-US" w:eastAsia="en-US"/>
        </w:rPr>
        <w:t>;</w:t>
      </w:r>
    </w:p>
    <w:p w:rsidR="00E4024B" w:rsidRPr="00E4024B" w:rsidRDefault="00E4024B" w:rsidP="00E4024B">
      <w:pPr>
        <w:pStyle w:val="aa"/>
        <w:numPr>
          <w:ilvl w:val="0"/>
          <w:numId w:val="33"/>
        </w:numPr>
        <w:rPr>
          <w:rFonts w:eastAsiaTheme="minorHAnsi"/>
          <w:lang w:val="en-US" w:eastAsia="en-US"/>
        </w:rPr>
      </w:pPr>
      <w:proofErr w:type="spellStart"/>
      <w:r w:rsidRPr="00E4024B">
        <w:rPr>
          <w:rFonts w:eastAsiaTheme="minorHAnsi"/>
          <w:bCs/>
          <w:lang w:val="en-US" w:eastAsia="en-US"/>
        </w:rPr>
        <w:t>boolean</w:t>
      </w:r>
      <w:proofErr w:type="spellEnd"/>
      <w:r w:rsidRPr="00E4024B">
        <w:rPr>
          <w:rFonts w:eastAsiaTheme="minorHAnsi"/>
          <w:lang w:val="en-US" w:eastAsia="en-US"/>
        </w:rPr>
        <w:t xml:space="preserve"> </w:t>
      </w:r>
      <w:proofErr w:type="spellStart"/>
      <w:r w:rsidRPr="00E4024B">
        <w:rPr>
          <w:rFonts w:eastAsiaTheme="minorHAnsi"/>
          <w:lang w:val="en-US" w:eastAsia="en-US"/>
        </w:rPr>
        <w:t>onOptionsItemSelected</w:t>
      </w:r>
      <w:proofErr w:type="spellEnd"/>
      <w:r w:rsidRPr="00E4024B">
        <w:rPr>
          <w:rFonts w:eastAsiaTheme="minorHAnsi"/>
          <w:lang w:val="en-US" w:eastAsia="en-US"/>
        </w:rPr>
        <w:t>(</w:t>
      </w:r>
      <w:proofErr w:type="spellStart"/>
      <w:r w:rsidRPr="00E4024B">
        <w:rPr>
          <w:rFonts w:eastAsiaTheme="minorHAnsi"/>
          <w:lang w:val="en-US" w:eastAsia="en-US"/>
        </w:rPr>
        <w:t>MenuItem</w:t>
      </w:r>
      <w:proofErr w:type="spellEnd"/>
      <w:r w:rsidRPr="00E4024B">
        <w:rPr>
          <w:rFonts w:eastAsiaTheme="minorHAnsi"/>
          <w:lang w:val="en-US" w:eastAsia="en-US"/>
        </w:rPr>
        <w:t xml:space="preserve"> item)</w:t>
      </w:r>
      <w:r w:rsidR="00067869">
        <w:rPr>
          <w:rFonts w:eastAsiaTheme="minorHAnsi"/>
          <w:lang w:val="en-US" w:eastAsia="en-US"/>
        </w:rPr>
        <w:t xml:space="preserve"> – </w:t>
      </w:r>
      <w:r w:rsidR="00067869">
        <w:rPr>
          <w:rFonts w:eastAsiaTheme="minorHAnsi"/>
          <w:lang w:eastAsia="en-US"/>
        </w:rPr>
        <w:t>определение</w:t>
      </w:r>
      <w:r w:rsidR="00067869" w:rsidRPr="00067869">
        <w:rPr>
          <w:rFonts w:eastAsiaTheme="minorHAnsi"/>
          <w:lang w:val="en-US" w:eastAsia="en-US"/>
        </w:rPr>
        <w:t xml:space="preserve"> </w:t>
      </w:r>
      <w:r w:rsidR="00067869">
        <w:rPr>
          <w:rFonts w:eastAsiaTheme="minorHAnsi"/>
          <w:lang w:eastAsia="en-US"/>
        </w:rPr>
        <w:t>выбранного</w:t>
      </w:r>
      <w:r w:rsidR="00067869" w:rsidRPr="00067869">
        <w:rPr>
          <w:rFonts w:eastAsiaTheme="minorHAnsi"/>
          <w:lang w:val="en-US" w:eastAsia="en-US"/>
        </w:rPr>
        <w:t xml:space="preserve"> </w:t>
      </w:r>
      <w:r w:rsidR="00067869">
        <w:rPr>
          <w:rFonts w:eastAsiaTheme="minorHAnsi"/>
          <w:lang w:eastAsia="en-US"/>
        </w:rPr>
        <w:t>пункта</w:t>
      </w:r>
      <w:r w:rsidR="00067869" w:rsidRPr="00067869">
        <w:rPr>
          <w:rFonts w:eastAsiaTheme="minorHAnsi"/>
          <w:lang w:val="en-US" w:eastAsia="en-US"/>
        </w:rPr>
        <w:t xml:space="preserve"> </w:t>
      </w:r>
      <w:r w:rsidR="00067869">
        <w:rPr>
          <w:rFonts w:eastAsiaTheme="minorHAnsi"/>
          <w:lang w:eastAsia="en-US"/>
        </w:rPr>
        <w:t>меню</w:t>
      </w:r>
      <w:r w:rsidR="00067869" w:rsidRPr="00067869">
        <w:rPr>
          <w:rFonts w:eastAsiaTheme="minorHAnsi"/>
          <w:lang w:val="en-US" w:eastAsia="en-US"/>
        </w:rPr>
        <w:t>;</w:t>
      </w:r>
    </w:p>
    <w:p w:rsidR="00E4024B" w:rsidRPr="00067869" w:rsidRDefault="00E4024B" w:rsidP="00E4024B">
      <w:pPr>
        <w:pStyle w:val="aa"/>
        <w:numPr>
          <w:ilvl w:val="0"/>
          <w:numId w:val="33"/>
        </w:numPr>
        <w:rPr>
          <w:rFonts w:eastAsiaTheme="minorHAnsi"/>
          <w:lang w:eastAsia="en-US"/>
        </w:rPr>
      </w:pPr>
      <w:r w:rsidRPr="00E4024B">
        <w:rPr>
          <w:rFonts w:eastAsiaTheme="minorHAnsi"/>
          <w:lang w:val="en-US" w:eastAsia="en-US"/>
        </w:rPr>
        <w:t>Dialog</w:t>
      </w:r>
      <w:r w:rsidRPr="00067869">
        <w:rPr>
          <w:rFonts w:eastAsiaTheme="minorHAnsi"/>
          <w:lang w:eastAsia="en-US"/>
        </w:rPr>
        <w:t xml:space="preserve"> </w:t>
      </w:r>
      <w:proofErr w:type="spellStart"/>
      <w:r w:rsidRPr="00E4024B">
        <w:rPr>
          <w:rFonts w:eastAsiaTheme="minorHAnsi"/>
          <w:lang w:val="en-US" w:eastAsia="en-US"/>
        </w:rPr>
        <w:t>onCreateDialog</w:t>
      </w:r>
      <w:proofErr w:type="spellEnd"/>
      <w:r w:rsidRPr="00067869">
        <w:rPr>
          <w:rFonts w:eastAsiaTheme="minorHAnsi"/>
          <w:lang w:eastAsia="en-US"/>
        </w:rPr>
        <w:t>(</w:t>
      </w:r>
      <w:proofErr w:type="spellStart"/>
      <w:r w:rsidRPr="00E4024B">
        <w:rPr>
          <w:rFonts w:eastAsiaTheme="minorHAnsi"/>
          <w:bCs/>
          <w:lang w:val="en-US" w:eastAsia="en-US"/>
        </w:rPr>
        <w:t>int</w:t>
      </w:r>
      <w:proofErr w:type="spellEnd"/>
      <w:r w:rsidRPr="00067869">
        <w:rPr>
          <w:rFonts w:eastAsiaTheme="minorHAnsi"/>
          <w:lang w:eastAsia="en-US"/>
        </w:rPr>
        <w:t xml:space="preserve"> </w:t>
      </w:r>
      <w:r w:rsidRPr="00E4024B">
        <w:rPr>
          <w:rFonts w:eastAsiaTheme="minorHAnsi"/>
          <w:lang w:val="en-US" w:eastAsia="en-US"/>
        </w:rPr>
        <w:t>id</w:t>
      </w:r>
      <w:r w:rsidRPr="00067869">
        <w:rPr>
          <w:rFonts w:eastAsiaTheme="minorHAnsi"/>
          <w:lang w:eastAsia="en-US"/>
        </w:rPr>
        <w:t>)</w:t>
      </w:r>
      <w:r w:rsidR="00067869">
        <w:rPr>
          <w:rFonts w:eastAsiaTheme="minorHAnsi"/>
          <w:lang w:eastAsia="en-US"/>
        </w:rPr>
        <w:t xml:space="preserve"> – создание диалога «О программе»</w:t>
      </w:r>
    </w:p>
    <w:p w:rsidR="00E4024B" w:rsidRPr="00E4024B" w:rsidRDefault="00E4024B" w:rsidP="00E4024B">
      <w:pPr>
        <w:pStyle w:val="aa"/>
        <w:numPr>
          <w:ilvl w:val="0"/>
          <w:numId w:val="33"/>
        </w:numPr>
        <w:rPr>
          <w:rFonts w:eastAsiaTheme="minorHAnsi"/>
          <w:lang w:val="en-US" w:eastAsia="en-US"/>
        </w:rPr>
      </w:pPr>
      <w:r w:rsidRPr="00E4024B">
        <w:rPr>
          <w:rFonts w:eastAsiaTheme="minorHAnsi"/>
          <w:bCs/>
          <w:lang w:val="en-US" w:eastAsia="en-US"/>
        </w:rPr>
        <w:t>static</w:t>
      </w:r>
      <w:r w:rsidRPr="00E4024B">
        <w:rPr>
          <w:rFonts w:eastAsiaTheme="minorHAnsi"/>
          <w:lang w:val="en-US" w:eastAsia="en-US"/>
        </w:rPr>
        <w:t xml:space="preserve"> String </w:t>
      </w:r>
      <w:proofErr w:type="spellStart"/>
      <w:r w:rsidRPr="00E4024B">
        <w:rPr>
          <w:rFonts w:eastAsiaTheme="minorHAnsi"/>
          <w:lang w:val="en-US" w:eastAsia="en-US"/>
        </w:rPr>
        <w:t>getVersionName</w:t>
      </w:r>
      <w:proofErr w:type="spellEnd"/>
      <w:r w:rsidRPr="00E4024B">
        <w:rPr>
          <w:rFonts w:eastAsiaTheme="minorHAnsi"/>
          <w:lang w:val="en-US" w:eastAsia="en-US"/>
        </w:rPr>
        <w:t>(Context context)</w:t>
      </w:r>
      <w:r w:rsidR="00067869" w:rsidRPr="00067869">
        <w:rPr>
          <w:rFonts w:eastAsiaTheme="minorHAnsi"/>
          <w:lang w:val="en-US" w:eastAsia="en-US"/>
        </w:rPr>
        <w:t xml:space="preserve"> – </w:t>
      </w:r>
      <w:r w:rsidR="00067869">
        <w:rPr>
          <w:rFonts w:eastAsiaTheme="minorHAnsi"/>
          <w:lang w:eastAsia="en-US"/>
        </w:rPr>
        <w:t>определение</w:t>
      </w:r>
      <w:r w:rsidR="00067869" w:rsidRPr="00067869">
        <w:rPr>
          <w:rFonts w:eastAsiaTheme="minorHAnsi"/>
          <w:lang w:val="en-US" w:eastAsia="en-US"/>
        </w:rPr>
        <w:t xml:space="preserve"> </w:t>
      </w:r>
      <w:r w:rsidR="00067869">
        <w:rPr>
          <w:rFonts w:eastAsiaTheme="minorHAnsi"/>
          <w:lang w:eastAsia="en-US"/>
        </w:rPr>
        <w:t>версии</w:t>
      </w:r>
      <w:r w:rsidR="00067869" w:rsidRPr="00067869">
        <w:rPr>
          <w:rFonts w:eastAsiaTheme="minorHAnsi"/>
          <w:lang w:val="en-US" w:eastAsia="en-US"/>
        </w:rPr>
        <w:t xml:space="preserve"> </w:t>
      </w:r>
      <w:r w:rsidR="00067869">
        <w:rPr>
          <w:rFonts w:eastAsiaTheme="minorHAnsi"/>
          <w:lang w:eastAsia="en-US"/>
        </w:rPr>
        <w:t>программы</w:t>
      </w:r>
      <w:r w:rsidR="00067869" w:rsidRPr="00067869">
        <w:rPr>
          <w:rFonts w:eastAsiaTheme="minorHAnsi"/>
          <w:lang w:val="en-US" w:eastAsia="en-US"/>
        </w:rPr>
        <w:t>;</w:t>
      </w:r>
    </w:p>
    <w:p w:rsidR="006F1596" w:rsidRPr="00385429" w:rsidRDefault="000471AE" w:rsidP="006F1596">
      <w:pPr>
        <w:rPr>
          <w:rFonts w:cs="Times New Roman"/>
          <w:szCs w:val="28"/>
          <w:lang w:val="en-US"/>
        </w:rPr>
      </w:pPr>
      <w:r w:rsidRPr="00385429">
        <w:rPr>
          <w:rFonts w:cs="Times New Roman"/>
          <w:szCs w:val="28"/>
          <w:lang w:val="en-US"/>
        </w:rPr>
        <w:tab/>
      </w:r>
    </w:p>
    <w:p w:rsidR="000471AE" w:rsidRPr="00D87036" w:rsidRDefault="000471AE" w:rsidP="00D027D3">
      <w:pPr>
        <w:pStyle w:val="2"/>
      </w:pPr>
      <w:bookmarkStart w:id="8" w:name="_Toc345251095"/>
      <w:r>
        <w:t>Входные и выходные данные</w:t>
      </w:r>
      <w:bookmarkEnd w:id="8"/>
    </w:p>
    <w:p w:rsidR="000471AE" w:rsidRPr="009F0D4F" w:rsidRDefault="000471AE" w:rsidP="00A07A3A">
      <w:pPr>
        <w:rPr>
          <w:rFonts w:cs="Times New Roman"/>
          <w:szCs w:val="28"/>
        </w:rPr>
      </w:pPr>
      <w:r w:rsidRPr="009F0D4F">
        <w:rPr>
          <w:rFonts w:cs="Times New Roman"/>
          <w:szCs w:val="28"/>
        </w:rPr>
        <w:t>Входными данными являются:</w:t>
      </w:r>
    </w:p>
    <w:p w:rsidR="000471AE" w:rsidRPr="009F0D4F" w:rsidRDefault="009F0D4F" w:rsidP="00B26764">
      <w:pPr>
        <w:pStyle w:val="aa"/>
        <w:numPr>
          <w:ilvl w:val="0"/>
          <w:numId w:val="25"/>
        </w:numPr>
        <w:rPr>
          <w:rFonts w:cs="Times New Roman"/>
          <w:szCs w:val="28"/>
        </w:rPr>
      </w:pPr>
      <w:proofErr w:type="gramStart"/>
      <w:r w:rsidRPr="009F0D4F">
        <w:rPr>
          <w:rFonts w:cs="Times New Roman"/>
          <w:szCs w:val="28"/>
        </w:rPr>
        <w:t>длина</w:t>
      </w:r>
      <w:proofErr w:type="gramEnd"/>
      <w:r w:rsidRPr="009F0D4F">
        <w:rPr>
          <w:rFonts w:cs="Times New Roman"/>
          <w:szCs w:val="28"/>
        </w:rPr>
        <w:t xml:space="preserve"> пароля</w:t>
      </w:r>
    </w:p>
    <w:p w:rsidR="009F0D4F" w:rsidRPr="009F0D4F" w:rsidRDefault="009F0D4F" w:rsidP="00B26764">
      <w:pPr>
        <w:pStyle w:val="aa"/>
        <w:numPr>
          <w:ilvl w:val="0"/>
          <w:numId w:val="25"/>
        </w:numPr>
        <w:rPr>
          <w:rFonts w:cs="Times New Roman"/>
          <w:szCs w:val="28"/>
        </w:rPr>
      </w:pPr>
      <w:proofErr w:type="gramStart"/>
      <w:r w:rsidRPr="009F0D4F">
        <w:rPr>
          <w:rFonts w:cs="Times New Roman"/>
          <w:szCs w:val="28"/>
        </w:rPr>
        <w:t>алфавит</w:t>
      </w:r>
      <w:proofErr w:type="gramEnd"/>
      <w:r w:rsidRPr="009F0D4F">
        <w:rPr>
          <w:rFonts w:cs="Times New Roman"/>
          <w:szCs w:val="28"/>
        </w:rPr>
        <w:t xml:space="preserve"> пароля</w:t>
      </w:r>
    </w:p>
    <w:p w:rsidR="009F0D4F" w:rsidRPr="009F0D4F" w:rsidRDefault="009F0D4F" w:rsidP="00B26764">
      <w:pPr>
        <w:pStyle w:val="aa"/>
        <w:numPr>
          <w:ilvl w:val="0"/>
          <w:numId w:val="25"/>
        </w:numPr>
        <w:rPr>
          <w:rFonts w:cs="Times New Roman"/>
          <w:szCs w:val="28"/>
        </w:rPr>
      </w:pPr>
      <w:proofErr w:type="gramStart"/>
      <w:r w:rsidRPr="009F0D4F">
        <w:rPr>
          <w:rFonts w:cs="Times New Roman"/>
          <w:szCs w:val="28"/>
        </w:rPr>
        <w:t>самостоятельно</w:t>
      </w:r>
      <w:proofErr w:type="gramEnd"/>
      <w:r w:rsidRPr="009F0D4F">
        <w:rPr>
          <w:rFonts w:cs="Times New Roman"/>
          <w:szCs w:val="28"/>
        </w:rPr>
        <w:t xml:space="preserve"> введенный пароль для проверки</w:t>
      </w:r>
    </w:p>
    <w:p w:rsidR="000471AE" w:rsidRPr="009F0D4F" w:rsidRDefault="000471AE" w:rsidP="00A07A3A">
      <w:pPr>
        <w:rPr>
          <w:rFonts w:cs="Times New Roman"/>
          <w:szCs w:val="28"/>
        </w:rPr>
      </w:pPr>
      <w:r w:rsidRPr="009F0D4F">
        <w:rPr>
          <w:rFonts w:cs="Times New Roman"/>
          <w:szCs w:val="28"/>
        </w:rPr>
        <w:t>Выходными данными являются:</w:t>
      </w:r>
    </w:p>
    <w:p w:rsidR="00763B6B" w:rsidRPr="009F0D4F" w:rsidRDefault="009F0D4F" w:rsidP="00B26764">
      <w:pPr>
        <w:pStyle w:val="aa"/>
        <w:numPr>
          <w:ilvl w:val="0"/>
          <w:numId w:val="25"/>
        </w:numPr>
        <w:rPr>
          <w:rFonts w:cs="Times New Roman"/>
          <w:szCs w:val="28"/>
        </w:rPr>
      </w:pPr>
      <w:proofErr w:type="gramStart"/>
      <w:r w:rsidRPr="009F0D4F">
        <w:rPr>
          <w:rFonts w:cs="Times New Roman"/>
          <w:szCs w:val="28"/>
        </w:rPr>
        <w:t>сгенерированный</w:t>
      </w:r>
      <w:proofErr w:type="gramEnd"/>
      <w:r w:rsidRPr="009F0D4F">
        <w:rPr>
          <w:rFonts w:cs="Times New Roman"/>
          <w:szCs w:val="28"/>
        </w:rPr>
        <w:t xml:space="preserve"> пароль</w:t>
      </w:r>
    </w:p>
    <w:p w:rsidR="009F0D4F" w:rsidRPr="009F0D4F" w:rsidRDefault="009F0D4F" w:rsidP="00B26764">
      <w:pPr>
        <w:pStyle w:val="aa"/>
        <w:numPr>
          <w:ilvl w:val="0"/>
          <w:numId w:val="25"/>
        </w:numPr>
        <w:rPr>
          <w:rFonts w:cs="Times New Roman"/>
          <w:szCs w:val="28"/>
        </w:rPr>
      </w:pPr>
      <w:proofErr w:type="gramStart"/>
      <w:r w:rsidRPr="009F0D4F">
        <w:rPr>
          <w:rFonts w:cs="Times New Roman"/>
          <w:szCs w:val="28"/>
        </w:rPr>
        <w:t>оценка</w:t>
      </w:r>
      <w:proofErr w:type="gramEnd"/>
      <w:r w:rsidRPr="009F0D4F">
        <w:rPr>
          <w:rFonts w:cs="Times New Roman"/>
          <w:szCs w:val="28"/>
        </w:rPr>
        <w:t xml:space="preserve"> сложности введенного пароля</w:t>
      </w:r>
    </w:p>
    <w:p w:rsidR="006F1596" w:rsidRDefault="006F1596" w:rsidP="006F1596">
      <w:pPr>
        <w:rPr>
          <w:rFonts w:cs="Times New Roman"/>
          <w:szCs w:val="28"/>
        </w:rPr>
      </w:pPr>
    </w:p>
    <w:p w:rsidR="006F1596" w:rsidRPr="006F1596" w:rsidRDefault="006F1596" w:rsidP="006F1596">
      <w:pPr>
        <w:rPr>
          <w:rFonts w:cs="Times New Roman"/>
          <w:szCs w:val="28"/>
        </w:rPr>
      </w:pPr>
    </w:p>
    <w:p w:rsidR="000471AE" w:rsidRDefault="000471AE" w:rsidP="00D027D3">
      <w:pPr>
        <w:pStyle w:val="2"/>
      </w:pPr>
      <w:bookmarkStart w:id="9" w:name="_Toc345251096"/>
      <w:r>
        <w:t>Вызов и загрузка</w:t>
      </w:r>
      <w:bookmarkEnd w:id="9"/>
    </w:p>
    <w:p w:rsidR="000471AE" w:rsidRDefault="007F1681" w:rsidP="000654A7">
      <w:pPr>
        <w:ind w:firstLine="708"/>
        <w:rPr>
          <w:rFonts w:cs="Times New Roman"/>
          <w:bCs/>
          <w:color w:val="000000"/>
          <w:szCs w:val="28"/>
          <w:shd w:val="clear" w:color="auto" w:fill="FFFFFF"/>
        </w:rPr>
      </w:pPr>
      <w:r>
        <w:rPr>
          <w:rFonts w:cs="Times New Roman"/>
          <w:szCs w:val="28"/>
        </w:rPr>
        <w:t>После установки п</w:t>
      </w:r>
      <w:r w:rsidR="000471AE">
        <w:rPr>
          <w:rFonts w:cs="Times New Roman"/>
          <w:szCs w:val="28"/>
        </w:rPr>
        <w:t xml:space="preserve">рограмму можно </w:t>
      </w:r>
      <w:r w:rsidR="00B26764">
        <w:rPr>
          <w:rFonts w:cs="Times New Roman"/>
          <w:szCs w:val="28"/>
        </w:rPr>
        <w:t xml:space="preserve">запустить </w:t>
      </w:r>
      <w:r w:rsidR="007B73C1">
        <w:rPr>
          <w:rFonts w:cs="Times New Roman"/>
          <w:szCs w:val="28"/>
        </w:rPr>
        <w:t>н</w:t>
      </w:r>
      <w:r w:rsidR="000471AE" w:rsidRPr="008D18F1">
        <w:rPr>
          <w:rFonts w:cs="Times New Roman"/>
          <w:szCs w:val="28"/>
        </w:rPr>
        <w:t>ажа</w:t>
      </w:r>
      <w:r w:rsidR="000471AE">
        <w:rPr>
          <w:rFonts w:cs="Times New Roman"/>
          <w:szCs w:val="28"/>
        </w:rPr>
        <w:t xml:space="preserve">тием на </w:t>
      </w:r>
      <w:r w:rsidR="007B73C1">
        <w:rPr>
          <w:rFonts w:cs="Times New Roman"/>
          <w:szCs w:val="28"/>
        </w:rPr>
        <w:t xml:space="preserve">её </w:t>
      </w:r>
      <w:proofErr w:type="gramStart"/>
      <w:r w:rsidR="000471AE">
        <w:rPr>
          <w:rFonts w:cs="Times New Roman"/>
          <w:szCs w:val="28"/>
        </w:rPr>
        <w:t>ярлык  на</w:t>
      </w:r>
      <w:proofErr w:type="gramEnd"/>
      <w:r w:rsidR="000471AE">
        <w:rPr>
          <w:rFonts w:cs="Times New Roman"/>
          <w:szCs w:val="28"/>
        </w:rPr>
        <w:t xml:space="preserve">  рабочем столе </w:t>
      </w:r>
      <w:r w:rsidR="00B26764">
        <w:rPr>
          <w:rFonts w:cs="Times New Roman"/>
          <w:szCs w:val="28"/>
        </w:rPr>
        <w:t>либо</w:t>
      </w:r>
      <w:r w:rsidR="007B73C1">
        <w:rPr>
          <w:rFonts w:cs="Times New Roman"/>
          <w:szCs w:val="28"/>
        </w:rPr>
        <w:t xml:space="preserve"> нажатием </w:t>
      </w:r>
      <w:r w:rsidR="000654A7">
        <w:rPr>
          <w:rFonts w:cs="Times New Roman"/>
          <w:szCs w:val="28"/>
        </w:rPr>
        <w:t xml:space="preserve">на ярлык программы в общем меню. </w:t>
      </w:r>
      <w:r w:rsidR="000471AE">
        <w:rPr>
          <w:rFonts w:cs="Times New Roman"/>
          <w:bCs/>
          <w:color w:val="000000"/>
          <w:szCs w:val="28"/>
          <w:shd w:val="clear" w:color="auto" w:fill="FFFFFF"/>
        </w:rPr>
        <w:tab/>
        <w:t>Сразу после запуска доступно окно</w:t>
      </w:r>
      <w:r w:rsidR="0046026A">
        <w:rPr>
          <w:rFonts w:cs="Times New Roman"/>
          <w:bCs/>
          <w:color w:val="000000"/>
          <w:szCs w:val="28"/>
          <w:shd w:val="clear" w:color="auto" w:fill="FFFFFF"/>
        </w:rPr>
        <w:t xml:space="preserve"> выбора режима работы</w:t>
      </w:r>
      <w:r w:rsidR="000471AE">
        <w:rPr>
          <w:rFonts w:cs="Times New Roman"/>
          <w:bCs/>
          <w:color w:val="000000"/>
          <w:szCs w:val="28"/>
          <w:shd w:val="clear" w:color="auto" w:fill="FFFFFF"/>
        </w:rPr>
        <w:t xml:space="preserve"> программы</w:t>
      </w:r>
      <w:r w:rsidR="000654A7">
        <w:rPr>
          <w:rFonts w:cs="Times New Roman"/>
          <w:bCs/>
          <w:color w:val="000000"/>
          <w:szCs w:val="28"/>
          <w:shd w:val="clear" w:color="auto" w:fill="FFFFFF"/>
        </w:rPr>
        <w:t>.</w:t>
      </w:r>
    </w:p>
    <w:p w:rsidR="00B26764" w:rsidRDefault="00B26764" w:rsidP="00B26764">
      <w:pPr>
        <w:pStyle w:val="a7"/>
        <w:jc w:val="center"/>
        <w:rPr>
          <w:bCs w:val="0"/>
        </w:rPr>
      </w:pPr>
      <w:r>
        <w:br w:type="page"/>
      </w:r>
    </w:p>
    <w:p w:rsidR="00D87036" w:rsidRPr="00A07A3A" w:rsidRDefault="0044056F" w:rsidP="006F1596">
      <w:pPr>
        <w:pStyle w:val="1"/>
      </w:pPr>
      <w:bookmarkStart w:id="10" w:name="_Toc345251097"/>
      <w:r w:rsidRPr="00A07A3A">
        <w:rPr>
          <w:caps w:val="0"/>
        </w:rPr>
        <w:lastRenderedPageBreak/>
        <w:t xml:space="preserve">ОПИСАНИЕ </w:t>
      </w:r>
      <w:r w:rsidRPr="006F1596">
        <w:rPr>
          <w:caps w:val="0"/>
        </w:rPr>
        <w:t>ПРИМЕНЕНИЯ</w:t>
      </w:r>
      <w:bookmarkEnd w:id="10"/>
    </w:p>
    <w:p w:rsidR="00D87036" w:rsidRPr="00D87036" w:rsidRDefault="00D87036" w:rsidP="00666F4A">
      <w:pPr>
        <w:pStyle w:val="2"/>
      </w:pPr>
      <w:bookmarkStart w:id="11" w:name="_Toc345251098"/>
      <w:r w:rsidRPr="00A72CCD">
        <w:t>Требования к техническим и программным средствам</w:t>
      </w:r>
      <w:bookmarkEnd w:id="11"/>
    </w:p>
    <w:p w:rsidR="00D87036" w:rsidRDefault="00D87036" w:rsidP="00A07A3A">
      <w:r>
        <w:tab/>
        <w:t>Для полноценного функционирования программы и выполнения всех её функций необходим мобильный телефон со следующими аппаратными характеристиками:</w:t>
      </w:r>
    </w:p>
    <w:p w:rsidR="00D87036" w:rsidRPr="00B26764" w:rsidRDefault="00D87036" w:rsidP="00B26764">
      <w:pPr>
        <w:pStyle w:val="aa"/>
        <w:numPr>
          <w:ilvl w:val="0"/>
          <w:numId w:val="25"/>
        </w:numPr>
        <w:rPr>
          <w:rFonts w:cs="Times New Roman"/>
          <w:szCs w:val="28"/>
        </w:rPr>
      </w:pPr>
      <w:proofErr w:type="gramStart"/>
      <w:r w:rsidRPr="00B26764">
        <w:rPr>
          <w:rFonts w:cs="Times New Roman"/>
          <w:szCs w:val="28"/>
        </w:rPr>
        <w:t>процессор</w:t>
      </w:r>
      <w:proofErr w:type="gramEnd"/>
      <w:r w:rsidRPr="00B26764">
        <w:rPr>
          <w:rFonts w:cs="Times New Roman"/>
          <w:szCs w:val="28"/>
        </w:rPr>
        <w:t xml:space="preserve"> с тактовой частотой не менее 500 </w:t>
      </w:r>
      <w:r w:rsidRPr="00B26764">
        <w:rPr>
          <w:rFonts w:cs="Times New Roman"/>
          <w:szCs w:val="28"/>
          <w:lang w:val="en-US"/>
        </w:rPr>
        <w:t>MHz</w:t>
      </w:r>
      <w:r w:rsidR="00B26764">
        <w:rPr>
          <w:rFonts w:cs="Times New Roman"/>
          <w:szCs w:val="28"/>
        </w:rPr>
        <w:t>;</w:t>
      </w:r>
    </w:p>
    <w:p w:rsidR="00D87036" w:rsidRPr="00B26764" w:rsidRDefault="00D87036" w:rsidP="00B26764">
      <w:pPr>
        <w:pStyle w:val="aa"/>
        <w:numPr>
          <w:ilvl w:val="0"/>
          <w:numId w:val="25"/>
        </w:numPr>
        <w:rPr>
          <w:rFonts w:cs="Times New Roman"/>
          <w:szCs w:val="28"/>
        </w:rPr>
      </w:pPr>
      <w:proofErr w:type="gramStart"/>
      <w:r w:rsidRPr="00B26764">
        <w:rPr>
          <w:rFonts w:cs="Times New Roman"/>
          <w:szCs w:val="28"/>
        </w:rPr>
        <w:t>объем</w:t>
      </w:r>
      <w:proofErr w:type="gramEnd"/>
      <w:r w:rsidRPr="00B26764">
        <w:rPr>
          <w:rFonts w:cs="Times New Roman"/>
          <w:szCs w:val="28"/>
        </w:rPr>
        <w:t xml:space="preserve"> оперативной памяти не менее 256 </w:t>
      </w:r>
      <w:r w:rsidRPr="00B26764">
        <w:rPr>
          <w:rFonts w:cs="Times New Roman"/>
          <w:szCs w:val="28"/>
          <w:lang w:val="en-US"/>
        </w:rPr>
        <w:t>Mb</w:t>
      </w:r>
      <w:r w:rsidR="00B26764">
        <w:rPr>
          <w:rFonts w:cs="Times New Roman"/>
          <w:szCs w:val="28"/>
        </w:rPr>
        <w:t>;</w:t>
      </w:r>
    </w:p>
    <w:p w:rsidR="00D87036" w:rsidRPr="00B26764" w:rsidRDefault="00D87036" w:rsidP="00B26764">
      <w:pPr>
        <w:pStyle w:val="aa"/>
        <w:numPr>
          <w:ilvl w:val="0"/>
          <w:numId w:val="25"/>
        </w:numPr>
        <w:rPr>
          <w:rFonts w:cs="Times New Roman"/>
          <w:szCs w:val="28"/>
        </w:rPr>
      </w:pPr>
      <w:proofErr w:type="gramStart"/>
      <w:r w:rsidRPr="00B26764">
        <w:rPr>
          <w:rFonts w:cs="Times New Roman"/>
          <w:szCs w:val="28"/>
        </w:rPr>
        <w:t>дисплей</w:t>
      </w:r>
      <w:proofErr w:type="gramEnd"/>
      <w:r w:rsidRPr="00B26764">
        <w:rPr>
          <w:rFonts w:cs="Times New Roman"/>
          <w:szCs w:val="28"/>
        </w:rPr>
        <w:t xml:space="preserve"> с диагональю не менее 3</w:t>
      </w:r>
      <w:r w:rsidR="000654A7" w:rsidRPr="000654A7">
        <w:rPr>
          <w:rFonts w:cs="Times New Roman"/>
          <w:szCs w:val="28"/>
        </w:rPr>
        <w:t>``</w:t>
      </w:r>
      <w:r w:rsidR="00B26764">
        <w:rPr>
          <w:rFonts w:cs="Times New Roman"/>
          <w:szCs w:val="28"/>
        </w:rPr>
        <w:t>;</w:t>
      </w:r>
    </w:p>
    <w:p w:rsidR="00D87036" w:rsidRPr="00B26764" w:rsidRDefault="00D87036" w:rsidP="00B26764">
      <w:pPr>
        <w:pStyle w:val="aa"/>
        <w:numPr>
          <w:ilvl w:val="0"/>
          <w:numId w:val="25"/>
        </w:numPr>
        <w:rPr>
          <w:rFonts w:cs="Times New Roman"/>
          <w:szCs w:val="28"/>
        </w:rPr>
      </w:pPr>
      <w:proofErr w:type="gramStart"/>
      <w:r w:rsidRPr="00B26764">
        <w:rPr>
          <w:rFonts w:cs="Times New Roman"/>
          <w:szCs w:val="28"/>
        </w:rPr>
        <w:t>свободное</w:t>
      </w:r>
      <w:proofErr w:type="gramEnd"/>
      <w:r w:rsidRPr="00B26764">
        <w:rPr>
          <w:rFonts w:cs="Times New Roman"/>
          <w:szCs w:val="28"/>
        </w:rPr>
        <w:t xml:space="preserve"> место в памяти устройства непосредственно для исполняемого файла приложения – 1 </w:t>
      </w:r>
      <w:r w:rsidRPr="00B26764">
        <w:rPr>
          <w:rFonts w:cs="Times New Roman"/>
          <w:szCs w:val="28"/>
          <w:lang w:val="en-US"/>
        </w:rPr>
        <w:t>Mb</w:t>
      </w:r>
      <w:r w:rsidR="00B26764">
        <w:rPr>
          <w:rFonts w:cs="Times New Roman"/>
          <w:szCs w:val="28"/>
        </w:rPr>
        <w:t>.</w:t>
      </w:r>
    </w:p>
    <w:p w:rsidR="006F1596" w:rsidRDefault="00D87036" w:rsidP="0046026A">
      <w:pPr>
        <w:ind w:firstLine="709"/>
      </w:pPr>
      <w:r>
        <w:t xml:space="preserve">На мобильном телефоне должна быть установлена операционная система </w:t>
      </w:r>
      <w:r>
        <w:rPr>
          <w:lang w:val="en-US"/>
        </w:rPr>
        <w:t>Android</w:t>
      </w:r>
      <w:r w:rsidRPr="002810A4">
        <w:t xml:space="preserve"> </w:t>
      </w:r>
      <w:r w:rsidR="009F0D4F">
        <w:t xml:space="preserve">4.0 </w:t>
      </w:r>
      <w:proofErr w:type="spellStart"/>
      <w:r w:rsidR="009F0D4F">
        <w:t>Ice</w:t>
      </w:r>
      <w:proofErr w:type="spellEnd"/>
      <w:r w:rsidR="009F0D4F">
        <w:t xml:space="preserve"> </w:t>
      </w:r>
      <w:proofErr w:type="spellStart"/>
      <w:r w:rsidR="009F0D4F">
        <w:t>Cream</w:t>
      </w:r>
      <w:proofErr w:type="spellEnd"/>
      <w:r w:rsidR="009F0D4F">
        <w:t xml:space="preserve"> </w:t>
      </w:r>
      <w:proofErr w:type="spellStart"/>
      <w:r w:rsidR="009F0D4F">
        <w:t>Sandwich</w:t>
      </w:r>
      <w:proofErr w:type="spellEnd"/>
      <w:r w:rsidR="009F0D4F" w:rsidRPr="00A72CCD">
        <w:t xml:space="preserve"> </w:t>
      </w:r>
      <w:r>
        <w:t>либо более поздняя версия</w:t>
      </w:r>
      <w:r w:rsidR="0046026A">
        <w:t>.</w:t>
      </w:r>
    </w:p>
    <w:p w:rsidR="006F1596" w:rsidRPr="00D87036" w:rsidRDefault="006F1596" w:rsidP="00B26764">
      <w:pPr>
        <w:ind w:firstLine="709"/>
      </w:pPr>
    </w:p>
    <w:p w:rsidR="00D87036" w:rsidRPr="0077473D" w:rsidRDefault="00D87036" w:rsidP="00666F4A">
      <w:pPr>
        <w:pStyle w:val="2"/>
        <w:rPr>
          <w:rFonts w:cs="Times New Roman"/>
          <w:szCs w:val="28"/>
        </w:rPr>
      </w:pPr>
      <w:bookmarkStart w:id="12" w:name="_Toc345251099"/>
      <w:r w:rsidRPr="00DE4252">
        <w:t xml:space="preserve">Требования техники безопасности и охраны труда при эксплуатации </w:t>
      </w:r>
      <w:r w:rsidRPr="0077473D">
        <w:rPr>
          <w:rFonts w:cs="Times New Roman"/>
          <w:szCs w:val="28"/>
        </w:rPr>
        <w:t>программы</w:t>
      </w:r>
      <w:bookmarkEnd w:id="12"/>
    </w:p>
    <w:p w:rsidR="00D87036" w:rsidRDefault="00D87036" w:rsidP="00A07A3A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Так как программа предназначена для использования на мобильном телефоне, необходимо соблюдать основные принципы безопасного использования мобильных телефонов: </w:t>
      </w:r>
    </w:p>
    <w:p w:rsidR="00D87036" w:rsidRPr="00B26764" w:rsidRDefault="00D87036" w:rsidP="00B26764">
      <w:pPr>
        <w:pStyle w:val="aa"/>
        <w:numPr>
          <w:ilvl w:val="0"/>
          <w:numId w:val="26"/>
        </w:numPr>
        <w:rPr>
          <w:rFonts w:cs="Times New Roman"/>
          <w:szCs w:val="28"/>
        </w:rPr>
      </w:pPr>
      <w:proofErr w:type="gramStart"/>
      <w:r w:rsidRPr="00B26764">
        <w:rPr>
          <w:rFonts w:eastAsia="Times New Roman" w:cs="Times New Roman"/>
          <w:color w:val="000000"/>
          <w:szCs w:val="28"/>
        </w:rPr>
        <w:t>используйте</w:t>
      </w:r>
      <w:proofErr w:type="gramEnd"/>
      <w:r w:rsidRPr="00B26764">
        <w:rPr>
          <w:rFonts w:eastAsia="Times New Roman" w:cs="Times New Roman"/>
          <w:color w:val="000000"/>
          <w:szCs w:val="28"/>
        </w:rPr>
        <w:t xml:space="preserve"> только рекомендованные аккумуляторы и зарядные устройства. Несовместимые аккумуляторы и зарядные устройства могут привести к серьезным травмам и повреждению устройства;</w:t>
      </w:r>
    </w:p>
    <w:p w:rsidR="00D87036" w:rsidRPr="00B26764" w:rsidRDefault="00D87036" w:rsidP="00B26764">
      <w:pPr>
        <w:pStyle w:val="aa"/>
        <w:numPr>
          <w:ilvl w:val="0"/>
          <w:numId w:val="26"/>
        </w:numPr>
        <w:rPr>
          <w:rFonts w:cs="Times New Roman"/>
          <w:szCs w:val="28"/>
        </w:rPr>
      </w:pPr>
      <w:proofErr w:type="gramStart"/>
      <w:r w:rsidRPr="00B26764">
        <w:rPr>
          <w:rFonts w:eastAsia="Times New Roman" w:cs="Times New Roman"/>
          <w:color w:val="000000"/>
          <w:szCs w:val="28"/>
        </w:rPr>
        <w:t>никогда</w:t>
      </w:r>
      <w:proofErr w:type="gramEnd"/>
      <w:r w:rsidRPr="00B26764">
        <w:rPr>
          <w:rFonts w:eastAsia="Times New Roman" w:cs="Times New Roman"/>
          <w:color w:val="000000"/>
          <w:szCs w:val="28"/>
        </w:rPr>
        <w:t xml:space="preserve"> не сжигайте использованные аккумуляторы или телефон;</w:t>
      </w:r>
    </w:p>
    <w:p w:rsidR="00D87036" w:rsidRPr="00B26764" w:rsidRDefault="00D87036" w:rsidP="00B26764">
      <w:pPr>
        <w:pStyle w:val="aa"/>
        <w:numPr>
          <w:ilvl w:val="0"/>
          <w:numId w:val="26"/>
        </w:numPr>
        <w:rPr>
          <w:rFonts w:cs="Times New Roman"/>
          <w:szCs w:val="28"/>
        </w:rPr>
      </w:pPr>
      <w:proofErr w:type="gramStart"/>
      <w:r w:rsidRPr="00B26764">
        <w:rPr>
          <w:rFonts w:eastAsia="Times New Roman" w:cs="Times New Roman"/>
          <w:color w:val="000000"/>
          <w:szCs w:val="28"/>
        </w:rPr>
        <w:t>никогда</w:t>
      </w:r>
      <w:proofErr w:type="gramEnd"/>
      <w:r w:rsidRPr="00B26764">
        <w:rPr>
          <w:rFonts w:eastAsia="Times New Roman" w:cs="Times New Roman"/>
          <w:color w:val="000000"/>
          <w:szCs w:val="28"/>
        </w:rPr>
        <w:t xml:space="preserve"> не помещайте аккумуляторы и телефоны внутрь или на поверхность нагревательных приборов, например</w:t>
      </w:r>
      <w:r w:rsidR="00834236">
        <w:rPr>
          <w:rFonts w:eastAsia="Times New Roman" w:cs="Times New Roman"/>
          <w:color w:val="000000"/>
          <w:szCs w:val="28"/>
        </w:rPr>
        <w:t>,</w:t>
      </w:r>
      <w:r w:rsidRPr="00B26764">
        <w:rPr>
          <w:rFonts w:eastAsia="Times New Roman" w:cs="Times New Roman"/>
          <w:color w:val="000000"/>
          <w:szCs w:val="28"/>
        </w:rPr>
        <w:t xml:space="preserve"> микроволновых печей, духовок или радиаторов. При перегреве аккумуляторы могут взорваться;</w:t>
      </w:r>
    </w:p>
    <w:p w:rsidR="00D87036" w:rsidRPr="00B26764" w:rsidRDefault="00D87036" w:rsidP="00B26764">
      <w:pPr>
        <w:pStyle w:val="aa"/>
        <w:numPr>
          <w:ilvl w:val="0"/>
          <w:numId w:val="26"/>
        </w:numPr>
        <w:rPr>
          <w:rFonts w:cs="Times New Roman"/>
          <w:szCs w:val="28"/>
        </w:rPr>
      </w:pPr>
      <w:proofErr w:type="gramStart"/>
      <w:r w:rsidRPr="00B26764">
        <w:rPr>
          <w:rFonts w:eastAsia="Times New Roman" w:cs="Times New Roman"/>
          <w:color w:val="000000"/>
          <w:szCs w:val="28"/>
        </w:rPr>
        <w:t>не</w:t>
      </w:r>
      <w:proofErr w:type="gramEnd"/>
      <w:r w:rsidRPr="00B26764">
        <w:rPr>
          <w:rFonts w:eastAsia="Times New Roman" w:cs="Times New Roman"/>
          <w:color w:val="000000"/>
          <w:szCs w:val="28"/>
        </w:rPr>
        <w:t xml:space="preserve"> сдавливайте и не прокалывайте аккумулятор. Избегайте внешнего давления на аккумулятор, так как это может привести к внутреннему короткому замыканию и перегреву;</w:t>
      </w:r>
    </w:p>
    <w:p w:rsidR="00D87036" w:rsidRPr="00B26764" w:rsidRDefault="00D87036" w:rsidP="00B26764">
      <w:pPr>
        <w:pStyle w:val="aa"/>
        <w:numPr>
          <w:ilvl w:val="0"/>
          <w:numId w:val="26"/>
        </w:numPr>
        <w:rPr>
          <w:rFonts w:cs="Times New Roman"/>
          <w:szCs w:val="28"/>
        </w:rPr>
      </w:pPr>
      <w:proofErr w:type="gramStart"/>
      <w:r w:rsidRPr="00B26764">
        <w:rPr>
          <w:rFonts w:eastAsia="Times New Roman" w:cs="Times New Roman"/>
          <w:color w:val="000000"/>
          <w:szCs w:val="28"/>
        </w:rPr>
        <w:lastRenderedPageBreak/>
        <w:t>не</w:t>
      </w:r>
      <w:proofErr w:type="gramEnd"/>
      <w:r w:rsidRPr="00B26764">
        <w:rPr>
          <w:rFonts w:eastAsia="Times New Roman" w:cs="Times New Roman"/>
          <w:color w:val="000000"/>
          <w:szCs w:val="28"/>
        </w:rPr>
        <w:t xml:space="preserve"> используйте телефон на автозаправочных станциях (станциях техобслуживания), а также вблизи емкостей с топливом или химическими веществами. Выключайте телефон в соответствии с предупреждающими знаками и инструкциями. Телефон может стать причиной взрыва или пожара в непосредственной близости от объектов хранения топлива или химических веществ, а также в местах выполнения взрывных работ. Не храните и не перевозите горючие жидкости, газы или взрывчатые вещества вместе с телефоном, его компонентами или аксессуарами;</w:t>
      </w:r>
    </w:p>
    <w:p w:rsidR="00D87036" w:rsidRPr="00B26764" w:rsidRDefault="00D87036" w:rsidP="00B26764">
      <w:pPr>
        <w:pStyle w:val="aa"/>
        <w:numPr>
          <w:ilvl w:val="0"/>
          <w:numId w:val="26"/>
        </w:numPr>
        <w:rPr>
          <w:rFonts w:eastAsia="Times New Roman" w:cs="Times New Roman"/>
          <w:color w:val="000000"/>
          <w:szCs w:val="28"/>
        </w:rPr>
      </w:pPr>
      <w:proofErr w:type="gramStart"/>
      <w:r w:rsidRPr="00B26764">
        <w:rPr>
          <w:rFonts w:eastAsia="Times New Roman" w:cs="Times New Roman"/>
          <w:color w:val="000000"/>
          <w:szCs w:val="28"/>
        </w:rPr>
        <w:t>не</w:t>
      </w:r>
      <w:proofErr w:type="gramEnd"/>
      <w:r w:rsidRPr="00B26764">
        <w:rPr>
          <w:rFonts w:eastAsia="Times New Roman" w:cs="Times New Roman"/>
          <w:color w:val="000000"/>
          <w:szCs w:val="28"/>
        </w:rPr>
        <w:t xml:space="preserve"> используйте телефон при управлении автомобилем и соблюдайте все правила, ограничивающие использование мобильных телефонов при вождении автомобиля. Используйте устройства громкой связи для обеспечения безопасности;</w:t>
      </w:r>
    </w:p>
    <w:p w:rsidR="00D87036" w:rsidRDefault="00D87036" w:rsidP="00B26764">
      <w:pPr>
        <w:pStyle w:val="aa"/>
        <w:numPr>
          <w:ilvl w:val="0"/>
          <w:numId w:val="26"/>
        </w:numPr>
        <w:rPr>
          <w:rFonts w:eastAsia="Times New Roman" w:cs="Times New Roman"/>
          <w:color w:val="000000"/>
          <w:szCs w:val="28"/>
        </w:rPr>
      </w:pPr>
      <w:proofErr w:type="gramStart"/>
      <w:r w:rsidRPr="00B26764">
        <w:rPr>
          <w:rFonts w:eastAsia="Times New Roman" w:cs="Times New Roman"/>
          <w:color w:val="000000"/>
          <w:szCs w:val="28"/>
        </w:rPr>
        <w:t>телефон</w:t>
      </w:r>
      <w:proofErr w:type="gramEnd"/>
      <w:r w:rsidRPr="00B26764">
        <w:rPr>
          <w:rFonts w:eastAsia="Times New Roman" w:cs="Times New Roman"/>
          <w:color w:val="000000"/>
          <w:szCs w:val="28"/>
        </w:rPr>
        <w:t xml:space="preserve"> может создавать помехи в работе медицинского оборудования в больницах или других медицинских учреждениях. Следуйте всем требованиям, предупреждениям и указаниям медицинского персонала</w:t>
      </w:r>
      <w:r w:rsidRPr="00B26764">
        <w:rPr>
          <w:rFonts w:eastAsia="Times New Roman" w:cs="Times New Roman"/>
          <w:color w:val="000000"/>
          <w:szCs w:val="28"/>
          <w:lang w:val="en-US"/>
        </w:rPr>
        <w:t>.</w:t>
      </w:r>
    </w:p>
    <w:p w:rsidR="0077473D" w:rsidRPr="0077473D" w:rsidRDefault="0077473D" w:rsidP="0077473D">
      <w:pPr>
        <w:rPr>
          <w:rFonts w:eastAsia="Times New Roman" w:cs="Times New Roman"/>
          <w:color w:val="000000"/>
          <w:szCs w:val="28"/>
        </w:rPr>
      </w:pPr>
    </w:p>
    <w:p w:rsidR="00D87036" w:rsidRDefault="00D87036" w:rsidP="00D027D3">
      <w:pPr>
        <w:pStyle w:val="2"/>
      </w:pPr>
      <w:bookmarkStart w:id="13" w:name="_Toc345251100"/>
      <w:proofErr w:type="spellStart"/>
      <w:r w:rsidRPr="003735BC">
        <w:t>Энерго</w:t>
      </w:r>
      <w:proofErr w:type="spellEnd"/>
      <w:r w:rsidRPr="003735BC">
        <w:t>- и ресурсосбережение</w:t>
      </w:r>
      <w:bookmarkEnd w:id="13"/>
    </w:p>
    <w:p w:rsidR="00D87036" w:rsidRDefault="00D87036" w:rsidP="00A21DD9">
      <w:pPr>
        <w:ind w:firstLine="708"/>
      </w:pPr>
      <w:r>
        <w:t xml:space="preserve">Основной ресурс при использовании мобильно телефона – заряд аккумуляторной батареи. Чем чаще происходит зарядка батареи, тем больше расходуется электричество. Следуя нескольким простым правилам, можно существенно увеличить время разрядки аккумуляторной батареи, тем самым уменьшив расход электроэнергии. </w:t>
      </w:r>
    </w:p>
    <w:p w:rsidR="00D87036" w:rsidRDefault="007B73C1" w:rsidP="00A21DD9">
      <w:pPr>
        <w:ind w:firstLine="708"/>
      </w:pPr>
      <w:r>
        <w:t>Д</w:t>
      </w:r>
      <w:r w:rsidR="00D87036">
        <w:t xml:space="preserve">ля экономии заряда батареи </w:t>
      </w:r>
      <w:r>
        <w:t>в мобильных телефонах, работающих под управлением операционн</w:t>
      </w:r>
      <w:r w:rsidR="007F1681">
        <w:t xml:space="preserve">ой системы </w:t>
      </w:r>
      <w:r w:rsidR="007F1681">
        <w:rPr>
          <w:lang w:val="en-US"/>
        </w:rPr>
        <w:t>Android</w:t>
      </w:r>
      <w:r w:rsidR="007F1681" w:rsidRPr="007F1681">
        <w:t xml:space="preserve"> </w:t>
      </w:r>
      <w:r w:rsidR="00D87036">
        <w:t>необходимо выполнять следующие правила:</w:t>
      </w:r>
    </w:p>
    <w:p w:rsidR="00D87036" w:rsidRPr="00A21DD9" w:rsidRDefault="007B73C1" w:rsidP="00A21DD9">
      <w:pPr>
        <w:pStyle w:val="aa"/>
        <w:numPr>
          <w:ilvl w:val="0"/>
          <w:numId w:val="27"/>
        </w:numPr>
        <w:rPr>
          <w:color w:val="000000"/>
          <w:szCs w:val="28"/>
        </w:rPr>
      </w:pPr>
      <w:proofErr w:type="gramStart"/>
      <w:r w:rsidRPr="00A21DD9">
        <w:rPr>
          <w:color w:val="000000"/>
          <w:szCs w:val="28"/>
        </w:rPr>
        <w:t>включать</w:t>
      </w:r>
      <w:proofErr w:type="gramEnd"/>
      <w:r w:rsidR="00D87036" w:rsidRPr="00A21DD9">
        <w:rPr>
          <w:color w:val="000000"/>
          <w:szCs w:val="28"/>
        </w:rPr>
        <w:t xml:space="preserve"> GPS только в случае необходимости</w:t>
      </w:r>
      <w:r>
        <w:rPr>
          <w:color w:val="000000"/>
          <w:szCs w:val="28"/>
        </w:rPr>
        <w:t xml:space="preserve"> </w:t>
      </w:r>
      <w:r w:rsidRPr="00A21DD9">
        <w:rPr>
          <w:color w:val="000000"/>
          <w:szCs w:val="28"/>
        </w:rPr>
        <w:t>и выключать сразу после завершения требуемого действия</w:t>
      </w:r>
      <w:r w:rsidR="00D87036" w:rsidRPr="00A21DD9">
        <w:rPr>
          <w:color w:val="000000"/>
          <w:szCs w:val="28"/>
        </w:rPr>
        <w:t>;</w:t>
      </w:r>
    </w:p>
    <w:p w:rsidR="00D87036" w:rsidRPr="00A21DD9" w:rsidRDefault="00D87036" w:rsidP="00A21DD9">
      <w:pPr>
        <w:pStyle w:val="aa"/>
        <w:numPr>
          <w:ilvl w:val="0"/>
          <w:numId w:val="27"/>
        </w:numPr>
        <w:rPr>
          <w:color w:val="000000"/>
          <w:szCs w:val="28"/>
        </w:rPr>
      </w:pPr>
      <w:proofErr w:type="gramStart"/>
      <w:r w:rsidRPr="00A21DD9">
        <w:rPr>
          <w:color w:val="000000"/>
          <w:szCs w:val="28"/>
        </w:rPr>
        <w:t>включать</w:t>
      </w:r>
      <w:proofErr w:type="gramEnd"/>
      <w:r w:rsidRPr="00A21DD9">
        <w:rPr>
          <w:color w:val="000000"/>
          <w:szCs w:val="28"/>
        </w:rPr>
        <w:t xml:space="preserve"> </w:t>
      </w:r>
      <w:proofErr w:type="spellStart"/>
      <w:r w:rsidRPr="00A21DD9">
        <w:rPr>
          <w:color w:val="000000"/>
          <w:szCs w:val="28"/>
        </w:rPr>
        <w:t>Bluetooth</w:t>
      </w:r>
      <w:proofErr w:type="spellEnd"/>
      <w:r w:rsidRPr="00A21DD9">
        <w:rPr>
          <w:color w:val="000000"/>
          <w:szCs w:val="28"/>
        </w:rPr>
        <w:t xml:space="preserve"> непосредственно перед использованием и выключать сразу после завершения требуемого действия;</w:t>
      </w:r>
    </w:p>
    <w:p w:rsidR="00D87036" w:rsidRPr="007A5AAC" w:rsidRDefault="00D87036" w:rsidP="00A21DD9">
      <w:pPr>
        <w:pStyle w:val="aa"/>
        <w:numPr>
          <w:ilvl w:val="0"/>
          <w:numId w:val="27"/>
        </w:numPr>
        <w:rPr>
          <w:b/>
          <w:color w:val="000000"/>
          <w:szCs w:val="28"/>
          <w:lang w:val="en-US"/>
        </w:rPr>
      </w:pPr>
      <w:proofErr w:type="gramStart"/>
      <w:r w:rsidRPr="00A21DD9">
        <w:rPr>
          <w:color w:val="000000"/>
          <w:szCs w:val="28"/>
        </w:rPr>
        <w:lastRenderedPageBreak/>
        <w:t>отключить</w:t>
      </w:r>
      <w:proofErr w:type="gramEnd"/>
      <w:r w:rsidR="007A5AAC" w:rsidRPr="007A5AAC">
        <w:rPr>
          <w:color w:val="000000"/>
          <w:szCs w:val="28"/>
          <w:lang w:val="en-US"/>
        </w:rPr>
        <w:t xml:space="preserve"> </w:t>
      </w:r>
      <w:r w:rsidR="007A5AAC">
        <w:rPr>
          <w:color w:val="000000"/>
          <w:szCs w:val="28"/>
        </w:rPr>
        <w:t>режим</w:t>
      </w:r>
      <w:r w:rsidRPr="00A21DD9">
        <w:rPr>
          <w:color w:val="000000"/>
          <w:szCs w:val="28"/>
          <w:lang w:val="en-US"/>
        </w:rPr>
        <w:t xml:space="preserve"> Wireless Network Positioning, </w:t>
      </w:r>
      <w:r w:rsidRPr="00A21DD9">
        <w:rPr>
          <w:color w:val="000000"/>
          <w:szCs w:val="28"/>
        </w:rPr>
        <w:t>в</w:t>
      </w:r>
      <w:r w:rsidRPr="00A21DD9">
        <w:rPr>
          <w:color w:val="000000"/>
          <w:szCs w:val="28"/>
          <w:lang w:val="en-US"/>
        </w:rPr>
        <w:t xml:space="preserve"> </w:t>
      </w:r>
      <w:r w:rsidRPr="007A5AAC">
        <w:rPr>
          <w:rStyle w:val="af2"/>
          <w:b w:val="0"/>
          <w:color w:val="000000"/>
          <w:szCs w:val="28"/>
          <w:lang w:val="en-US"/>
        </w:rPr>
        <w:t>Settings &gt; Location &gt; Use wireless networks</w:t>
      </w:r>
      <w:r w:rsidRPr="007A5AAC">
        <w:rPr>
          <w:b/>
          <w:color w:val="000000"/>
          <w:szCs w:val="28"/>
          <w:lang w:val="en-US"/>
        </w:rPr>
        <w:t>;</w:t>
      </w:r>
    </w:p>
    <w:p w:rsidR="00D87036" w:rsidRPr="00A21DD9" w:rsidRDefault="007F1681" w:rsidP="00A21DD9">
      <w:pPr>
        <w:pStyle w:val="aa"/>
        <w:numPr>
          <w:ilvl w:val="0"/>
          <w:numId w:val="27"/>
        </w:numPr>
        <w:rPr>
          <w:color w:val="000000"/>
          <w:szCs w:val="28"/>
        </w:rPr>
      </w:pPr>
      <w:proofErr w:type="gramStart"/>
      <w:r w:rsidRPr="00A21DD9">
        <w:rPr>
          <w:color w:val="000000"/>
          <w:szCs w:val="28"/>
        </w:rPr>
        <w:t>отключить</w:t>
      </w:r>
      <w:proofErr w:type="gramEnd"/>
      <w:r w:rsidR="007A5AAC">
        <w:rPr>
          <w:color w:val="000000"/>
          <w:szCs w:val="28"/>
          <w:lang w:val="en-US"/>
        </w:rPr>
        <w:t xml:space="preserve"> </w:t>
      </w:r>
      <w:r w:rsidR="007A5AAC">
        <w:rPr>
          <w:color w:val="000000"/>
          <w:szCs w:val="28"/>
        </w:rPr>
        <w:t>режим</w:t>
      </w:r>
      <w:r w:rsidR="00D87036" w:rsidRPr="00A21DD9">
        <w:rPr>
          <w:color w:val="000000"/>
          <w:szCs w:val="28"/>
          <w:lang w:val="en-US"/>
        </w:rPr>
        <w:t xml:space="preserve"> Always-On Mobile Data. </w:t>
      </w:r>
      <w:r w:rsidR="00D87036" w:rsidRPr="00A21DD9">
        <w:rPr>
          <w:color w:val="000000"/>
          <w:szCs w:val="28"/>
        </w:rPr>
        <w:t>Режим</w:t>
      </w:r>
      <w:r w:rsidR="00D87036" w:rsidRPr="00A21DD9">
        <w:rPr>
          <w:color w:val="000000"/>
          <w:szCs w:val="28"/>
          <w:lang w:val="en-US"/>
        </w:rPr>
        <w:t xml:space="preserve"> Always-On Mobile Data </w:t>
      </w:r>
      <w:r w:rsidR="00D87036" w:rsidRPr="00A21DD9">
        <w:rPr>
          <w:color w:val="000000"/>
          <w:szCs w:val="28"/>
        </w:rPr>
        <w:t>установлен</w:t>
      </w:r>
      <w:r w:rsidR="00D87036" w:rsidRPr="00A21DD9">
        <w:rPr>
          <w:color w:val="000000"/>
          <w:szCs w:val="28"/>
          <w:lang w:val="en-US"/>
        </w:rPr>
        <w:t xml:space="preserve"> </w:t>
      </w:r>
      <w:r w:rsidR="00D87036" w:rsidRPr="00A21DD9">
        <w:rPr>
          <w:color w:val="000000"/>
          <w:szCs w:val="28"/>
        </w:rPr>
        <w:t>по</w:t>
      </w:r>
      <w:r w:rsidR="00D87036" w:rsidRPr="00A21DD9">
        <w:rPr>
          <w:color w:val="000000"/>
          <w:szCs w:val="28"/>
          <w:lang w:val="en-US"/>
        </w:rPr>
        <w:t xml:space="preserve"> </w:t>
      </w:r>
      <w:r w:rsidR="00D87036" w:rsidRPr="00A21DD9">
        <w:rPr>
          <w:color w:val="000000"/>
          <w:szCs w:val="28"/>
        </w:rPr>
        <w:t>умолчанию</w:t>
      </w:r>
      <w:r w:rsidR="00D87036" w:rsidRPr="00A21DD9">
        <w:rPr>
          <w:color w:val="000000"/>
          <w:szCs w:val="28"/>
          <w:lang w:val="en-US"/>
        </w:rPr>
        <w:t xml:space="preserve">, </w:t>
      </w:r>
      <w:r w:rsidR="00D87036" w:rsidRPr="00A21DD9">
        <w:rPr>
          <w:color w:val="000000"/>
          <w:szCs w:val="28"/>
        </w:rPr>
        <w:t>но</w:t>
      </w:r>
      <w:r w:rsidR="00D87036" w:rsidRPr="00A21DD9">
        <w:rPr>
          <w:color w:val="000000"/>
          <w:szCs w:val="28"/>
          <w:lang w:val="en-US"/>
        </w:rPr>
        <w:t xml:space="preserve"> </w:t>
      </w:r>
      <w:r w:rsidR="00D87036" w:rsidRPr="00A21DD9">
        <w:rPr>
          <w:color w:val="000000"/>
          <w:szCs w:val="28"/>
        </w:rPr>
        <w:t>может</w:t>
      </w:r>
      <w:r w:rsidR="00D87036" w:rsidRPr="00A21DD9">
        <w:rPr>
          <w:color w:val="000000"/>
          <w:szCs w:val="28"/>
          <w:lang w:val="en-US"/>
        </w:rPr>
        <w:t xml:space="preserve"> </w:t>
      </w:r>
      <w:r w:rsidR="00D87036" w:rsidRPr="00A21DD9">
        <w:rPr>
          <w:color w:val="000000"/>
          <w:szCs w:val="28"/>
        </w:rPr>
        <w:t>быть</w:t>
      </w:r>
      <w:r w:rsidR="00D87036" w:rsidRPr="00A21DD9">
        <w:rPr>
          <w:color w:val="000000"/>
          <w:szCs w:val="28"/>
          <w:lang w:val="en-US"/>
        </w:rPr>
        <w:t xml:space="preserve"> </w:t>
      </w:r>
      <w:r w:rsidR="00D87036" w:rsidRPr="00A21DD9">
        <w:rPr>
          <w:color w:val="000000"/>
          <w:szCs w:val="28"/>
        </w:rPr>
        <w:t>отключен</w:t>
      </w:r>
      <w:r w:rsidR="00D87036" w:rsidRPr="00A21DD9">
        <w:rPr>
          <w:color w:val="000000"/>
          <w:szCs w:val="28"/>
          <w:lang w:val="en-US"/>
        </w:rPr>
        <w:t xml:space="preserve"> </w:t>
      </w:r>
      <w:r w:rsidR="00D87036" w:rsidRPr="00A21DD9">
        <w:rPr>
          <w:color w:val="000000"/>
          <w:szCs w:val="28"/>
        </w:rPr>
        <w:t>в</w:t>
      </w:r>
      <w:r w:rsidR="00D87036" w:rsidRPr="00A21DD9">
        <w:rPr>
          <w:rStyle w:val="apple-converted-space"/>
          <w:color w:val="000000"/>
          <w:szCs w:val="28"/>
          <w:lang w:val="en-US"/>
        </w:rPr>
        <w:t> </w:t>
      </w:r>
      <w:proofErr w:type="gramStart"/>
      <w:r w:rsidR="00D87036" w:rsidRPr="007A5AAC">
        <w:rPr>
          <w:rStyle w:val="af2"/>
          <w:b w:val="0"/>
          <w:color w:val="000000"/>
          <w:szCs w:val="28"/>
          <w:lang w:val="en-US"/>
        </w:rPr>
        <w:t>Settings &gt;</w:t>
      </w:r>
      <w:proofErr w:type="gramEnd"/>
      <w:r w:rsidR="00D87036" w:rsidRPr="007A5AAC">
        <w:rPr>
          <w:rStyle w:val="af2"/>
          <w:b w:val="0"/>
          <w:color w:val="000000"/>
          <w:szCs w:val="28"/>
          <w:lang w:val="en-US"/>
        </w:rPr>
        <w:t xml:space="preserve"> Wireless &amp; networks &gt; Mobile networks &gt; Enable always-on mobile data.</w:t>
      </w:r>
      <w:r w:rsidR="00D87036" w:rsidRPr="007A5AAC">
        <w:rPr>
          <w:rStyle w:val="apple-converted-space"/>
          <w:color w:val="000000"/>
          <w:szCs w:val="28"/>
          <w:lang w:val="en-US"/>
        </w:rPr>
        <w:t> </w:t>
      </w:r>
      <w:r w:rsidR="00D87036" w:rsidRPr="00A21DD9">
        <w:rPr>
          <w:color w:val="000000"/>
          <w:szCs w:val="28"/>
        </w:rPr>
        <w:t>Этот режим позволяет телефону все время быть соединенным с сетью, но для большинства пользователей это не критично. Режим не стоит выключать, если используется больше 10 приложений, требующих активного интернет соединения.</w:t>
      </w:r>
    </w:p>
    <w:p w:rsidR="00D87036" w:rsidRPr="007A5AAC" w:rsidRDefault="00D87036" w:rsidP="00A21DD9">
      <w:pPr>
        <w:pStyle w:val="aa"/>
        <w:numPr>
          <w:ilvl w:val="0"/>
          <w:numId w:val="27"/>
        </w:numPr>
        <w:rPr>
          <w:rStyle w:val="af2"/>
          <w:b w:val="0"/>
          <w:bCs w:val="0"/>
          <w:color w:val="000000"/>
          <w:szCs w:val="28"/>
          <w:lang w:val="en-US"/>
        </w:rPr>
      </w:pPr>
      <w:proofErr w:type="gramStart"/>
      <w:r w:rsidRPr="00A21DD9">
        <w:rPr>
          <w:color w:val="000000"/>
          <w:szCs w:val="28"/>
        </w:rPr>
        <w:t>настроить</w:t>
      </w:r>
      <w:proofErr w:type="gramEnd"/>
      <w:r w:rsidRPr="00A21DD9">
        <w:rPr>
          <w:color w:val="000000"/>
          <w:szCs w:val="28"/>
        </w:rPr>
        <w:t xml:space="preserve"> автоматическое отключение экрана. После некоторого времени бездействия экран автоматически выключается. Это время называется </w:t>
      </w:r>
      <w:proofErr w:type="spellStart"/>
      <w:r w:rsidRPr="00A21DD9">
        <w:rPr>
          <w:color w:val="000000"/>
          <w:szCs w:val="28"/>
        </w:rPr>
        <w:t>Screen</w:t>
      </w:r>
      <w:proofErr w:type="spellEnd"/>
      <w:r w:rsidRPr="00A21DD9">
        <w:rPr>
          <w:color w:val="000000"/>
          <w:szCs w:val="28"/>
        </w:rPr>
        <w:t xml:space="preserve"> </w:t>
      </w:r>
      <w:proofErr w:type="spellStart"/>
      <w:r w:rsidRPr="00A21DD9">
        <w:rPr>
          <w:color w:val="000000"/>
          <w:szCs w:val="28"/>
        </w:rPr>
        <w:t>Timeout</w:t>
      </w:r>
      <w:proofErr w:type="spellEnd"/>
      <w:r w:rsidRPr="00A21DD9">
        <w:rPr>
          <w:color w:val="000000"/>
          <w:szCs w:val="28"/>
        </w:rPr>
        <w:t>. Настроить</w:t>
      </w:r>
      <w:r w:rsidRPr="00A21DD9">
        <w:rPr>
          <w:color w:val="000000"/>
          <w:szCs w:val="28"/>
          <w:lang w:val="en-US"/>
        </w:rPr>
        <w:t xml:space="preserve"> </w:t>
      </w:r>
      <w:r w:rsidRPr="00A21DD9">
        <w:rPr>
          <w:color w:val="000000"/>
          <w:szCs w:val="28"/>
        </w:rPr>
        <w:t>этот</w:t>
      </w:r>
      <w:r w:rsidRPr="00A21DD9">
        <w:rPr>
          <w:color w:val="000000"/>
          <w:szCs w:val="28"/>
          <w:lang w:val="en-US"/>
        </w:rPr>
        <w:t xml:space="preserve"> </w:t>
      </w:r>
      <w:r w:rsidRPr="00A21DD9">
        <w:rPr>
          <w:color w:val="000000"/>
          <w:szCs w:val="28"/>
        </w:rPr>
        <w:t>параметр</w:t>
      </w:r>
      <w:r w:rsidRPr="00A21DD9">
        <w:rPr>
          <w:color w:val="000000"/>
          <w:szCs w:val="28"/>
          <w:lang w:val="en-US"/>
        </w:rPr>
        <w:t xml:space="preserve"> </w:t>
      </w:r>
      <w:r w:rsidRPr="00A21DD9">
        <w:rPr>
          <w:color w:val="000000"/>
          <w:szCs w:val="28"/>
        </w:rPr>
        <w:t>можно</w:t>
      </w:r>
      <w:r w:rsidRPr="00A21DD9">
        <w:rPr>
          <w:color w:val="000000"/>
          <w:szCs w:val="28"/>
          <w:lang w:val="en-US"/>
        </w:rPr>
        <w:t xml:space="preserve"> </w:t>
      </w:r>
      <w:r w:rsidRPr="00A21DD9">
        <w:rPr>
          <w:color w:val="000000"/>
          <w:szCs w:val="28"/>
        </w:rPr>
        <w:t>в</w:t>
      </w:r>
      <w:r w:rsidRPr="00A21DD9">
        <w:rPr>
          <w:rStyle w:val="apple-converted-space"/>
          <w:color w:val="000000"/>
          <w:szCs w:val="28"/>
          <w:lang w:val="en-US"/>
        </w:rPr>
        <w:t> </w:t>
      </w:r>
      <w:proofErr w:type="gramStart"/>
      <w:r w:rsidRPr="007A5AAC">
        <w:rPr>
          <w:rStyle w:val="af2"/>
          <w:b w:val="0"/>
          <w:color w:val="000000"/>
          <w:szCs w:val="28"/>
          <w:lang w:val="en-US"/>
        </w:rPr>
        <w:t>Settings &gt;</w:t>
      </w:r>
      <w:proofErr w:type="gramEnd"/>
      <w:r w:rsidRPr="007A5AAC">
        <w:rPr>
          <w:rStyle w:val="af2"/>
          <w:b w:val="0"/>
          <w:color w:val="000000"/>
          <w:szCs w:val="28"/>
          <w:lang w:val="en-US"/>
        </w:rPr>
        <w:t xml:space="preserve"> Screen &amp; display &gt; Screen timeout;</w:t>
      </w:r>
    </w:p>
    <w:p w:rsidR="00D87036" w:rsidRPr="007A5AAC" w:rsidRDefault="007F1681" w:rsidP="00A21DD9">
      <w:pPr>
        <w:pStyle w:val="aa"/>
        <w:numPr>
          <w:ilvl w:val="0"/>
          <w:numId w:val="27"/>
        </w:numPr>
        <w:rPr>
          <w:rStyle w:val="af2"/>
          <w:b w:val="0"/>
          <w:bCs w:val="0"/>
          <w:color w:val="000000"/>
          <w:szCs w:val="28"/>
        </w:rPr>
      </w:pPr>
      <w:proofErr w:type="gramStart"/>
      <w:r>
        <w:rPr>
          <w:color w:val="000000"/>
          <w:szCs w:val="28"/>
        </w:rPr>
        <w:t>включить</w:t>
      </w:r>
      <w:proofErr w:type="gramEnd"/>
      <w:r>
        <w:rPr>
          <w:color w:val="000000"/>
          <w:szCs w:val="28"/>
        </w:rPr>
        <w:t xml:space="preserve"> режим</w:t>
      </w:r>
      <w:r w:rsidR="00D87036" w:rsidRPr="00A21DD9">
        <w:rPr>
          <w:color w:val="000000"/>
          <w:szCs w:val="28"/>
        </w:rPr>
        <w:t xml:space="preserve"> автоматической </w:t>
      </w:r>
      <w:r w:rsidR="007A5AAC">
        <w:rPr>
          <w:color w:val="000000"/>
          <w:szCs w:val="28"/>
        </w:rPr>
        <w:t>на</w:t>
      </w:r>
      <w:r w:rsidR="00D87036" w:rsidRPr="00A21DD9">
        <w:rPr>
          <w:color w:val="000000"/>
          <w:szCs w:val="28"/>
        </w:rPr>
        <w:t>стройки яркости</w:t>
      </w:r>
      <w:r w:rsidR="00D87036" w:rsidRPr="00A21DD9">
        <w:rPr>
          <w:rStyle w:val="apple-converted-space"/>
          <w:color w:val="000000"/>
          <w:szCs w:val="28"/>
          <w:lang w:val="en-US"/>
        </w:rPr>
        <w:t> </w:t>
      </w:r>
      <w:r>
        <w:rPr>
          <w:rStyle w:val="apple-converted-space"/>
          <w:color w:val="000000"/>
          <w:szCs w:val="28"/>
        </w:rPr>
        <w:t xml:space="preserve">в </w:t>
      </w:r>
      <w:r w:rsidR="00D87036" w:rsidRPr="007A5AAC">
        <w:rPr>
          <w:rStyle w:val="af2"/>
          <w:b w:val="0"/>
          <w:color w:val="000000"/>
          <w:szCs w:val="28"/>
          <w:lang w:val="en-US"/>
        </w:rPr>
        <w:t>Settings</w:t>
      </w:r>
      <w:r w:rsidR="00D87036" w:rsidRPr="007A5AAC">
        <w:rPr>
          <w:rStyle w:val="af2"/>
          <w:b w:val="0"/>
          <w:color w:val="000000"/>
          <w:szCs w:val="28"/>
        </w:rPr>
        <w:t xml:space="preserve"> &gt; </w:t>
      </w:r>
      <w:r w:rsidR="00D87036" w:rsidRPr="007A5AAC">
        <w:rPr>
          <w:rStyle w:val="af2"/>
          <w:b w:val="0"/>
          <w:color w:val="000000"/>
          <w:szCs w:val="28"/>
          <w:lang w:val="en-US"/>
        </w:rPr>
        <w:t>Screen</w:t>
      </w:r>
      <w:r w:rsidR="00D87036" w:rsidRPr="007A5AAC">
        <w:rPr>
          <w:rStyle w:val="af2"/>
          <w:b w:val="0"/>
          <w:color w:val="000000"/>
          <w:szCs w:val="28"/>
        </w:rPr>
        <w:t xml:space="preserve"> &amp; </w:t>
      </w:r>
      <w:r w:rsidR="00D87036" w:rsidRPr="007A5AAC">
        <w:rPr>
          <w:rStyle w:val="af2"/>
          <w:b w:val="0"/>
          <w:color w:val="000000"/>
          <w:szCs w:val="28"/>
          <w:lang w:val="en-US"/>
        </w:rPr>
        <w:t>display</w:t>
      </w:r>
      <w:r w:rsidR="00D87036" w:rsidRPr="007A5AAC">
        <w:rPr>
          <w:rStyle w:val="af2"/>
          <w:b w:val="0"/>
          <w:color w:val="000000"/>
          <w:szCs w:val="28"/>
        </w:rPr>
        <w:t xml:space="preserve"> &gt; </w:t>
      </w:r>
      <w:r w:rsidR="00D87036" w:rsidRPr="007A5AAC">
        <w:rPr>
          <w:rStyle w:val="af2"/>
          <w:b w:val="0"/>
          <w:color w:val="000000"/>
          <w:szCs w:val="28"/>
          <w:lang w:val="en-US"/>
        </w:rPr>
        <w:t>Brightness</w:t>
      </w:r>
      <w:r w:rsidR="00D87036" w:rsidRPr="007A5AAC">
        <w:rPr>
          <w:rStyle w:val="af2"/>
          <w:b w:val="0"/>
          <w:color w:val="000000"/>
          <w:szCs w:val="28"/>
        </w:rPr>
        <w:t>;</w:t>
      </w:r>
    </w:p>
    <w:p w:rsidR="00D87036" w:rsidRPr="00A21DD9" w:rsidRDefault="00D87036" w:rsidP="00A21DD9">
      <w:pPr>
        <w:pStyle w:val="aa"/>
        <w:numPr>
          <w:ilvl w:val="0"/>
          <w:numId w:val="27"/>
        </w:numPr>
        <w:rPr>
          <w:rStyle w:val="af2"/>
          <w:b w:val="0"/>
          <w:bCs w:val="0"/>
          <w:color w:val="000000"/>
          <w:szCs w:val="28"/>
        </w:rPr>
      </w:pPr>
      <w:proofErr w:type="gramStart"/>
      <w:r w:rsidRPr="00A21DD9">
        <w:rPr>
          <w:rStyle w:val="af2"/>
          <w:b w:val="0"/>
          <w:color w:val="000000"/>
          <w:szCs w:val="28"/>
        </w:rPr>
        <w:t>использовать</w:t>
      </w:r>
      <w:proofErr w:type="gramEnd"/>
      <w:r w:rsidRPr="00A21DD9">
        <w:rPr>
          <w:rStyle w:val="af2"/>
          <w:b w:val="0"/>
          <w:color w:val="000000"/>
          <w:szCs w:val="28"/>
        </w:rPr>
        <w:t xml:space="preserve"> темные цветовые схемы оформления в совокупности с минимальным количеством </w:t>
      </w:r>
      <w:proofErr w:type="spellStart"/>
      <w:r w:rsidRPr="00A21DD9">
        <w:rPr>
          <w:rStyle w:val="af2"/>
          <w:b w:val="0"/>
          <w:color w:val="000000"/>
          <w:szCs w:val="28"/>
        </w:rPr>
        <w:t>виджетов</w:t>
      </w:r>
      <w:proofErr w:type="spellEnd"/>
      <w:r w:rsidRPr="00A21DD9">
        <w:rPr>
          <w:rStyle w:val="af2"/>
          <w:b w:val="0"/>
          <w:color w:val="000000"/>
          <w:szCs w:val="28"/>
        </w:rPr>
        <w:t>;</w:t>
      </w:r>
    </w:p>
    <w:p w:rsidR="00D87036" w:rsidRPr="00A21DD9" w:rsidRDefault="00D87036" w:rsidP="00A21DD9">
      <w:pPr>
        <w:pStyle w:val="aa"/>
        <w:numPr>
          <w:ilvl w:val="0"/>
          <w:numId w:val="27"/>
        </w:numPr>
        <w:rPr>
          <w:b/>
          <w:i/>
          <w:color w:val="000000"/>
          <w:szCs w:val="28"/>
        </w:rPr>
      </w:pPr>
      <w:proofErr w:type="gramStart"/>
      <w:r w:rsidRPr="00A21DD9">
        <w:rPr>
          <w:color w:val="000000"/>
          <w:szCs w:val="28"/>
        </w:rPr>
        <w:t>настроить</w:t>
      </w:r>
      <w:proofErr w:type="gramEnd"/>
      <w:r w:rsidRPr="00A21DD9">
        <w:rPr>
          <w:color w:val="000000"/>
          <w:szCs w:val="28"/>
        </w:rPr>
        <w:t xml:space="preserve"> интервалы обновлений для приложения требующих автоматических обновлений своих данных в </w:t>
      </w:r>
      <w:proofErr w:type="spellStart"/>
      <w:r w:rsidRPr="007A5AAC">
        <w:rPr>
          <w:rStyle w:val="af2"/>
          <w:b w:val="0"/>
          <w:color w:val="000000"/>
          <w:szCs w:val="28"/>
        </w:rPr>
        <w:t>Settings</w:t>
      </w:r>
      <w:proofErr w:type="spellEnd"/>
      <w:r w:rsidRPr="007A5AAC">
        <w:rPr>
          <w:rStyle w:val="af2"/>
          <w:b w:val="0"/>
          <w:color w:val="000000"/>
          <w:szCs w:val="28"/>
        </w:rPr>
        <w:t xml:space="preserve"> &gt; </w:t>
      </w:r>
      <w:proofErr w:type="spellStart"/>
      <w:r w:rsidRPr="007A5AAC">
        <w:rPr>
          <w:rStyle w:val="af2"/>
          <w:b w:val="0"/>
          <w:color w:val="000000"/>
          <w:szCs w:val="28"/>
        </w:rPr>
        <w:t>Accounts</w:t>
      </w:r>
      <w:proofErr w:type="spellEnd"/>
      <w:r w:rsidRPr="007A5AAC">
        <w:rPr>
          <w:rStyle w:val="af2"/>
          <w:b w:val="0"/>
          <w:color w:val="000000"/>
          <w:szCs w:val="28"/>
        </w:rPr>
        <w:t xml:space="preserve"> &amp; </w:t>
      </w:r>
      <w:proofErr w:type="spellStart"/>
      <w:r w:rsidRPr="007A5AAC">
        <w:rPr>
          <w:rStyle w:val="af2"/>
          <w:b w:val="0"/>
          <w:color w:val="000000"/>
          <w:szCs w:val="28"/>
        </w:rPr>
        <w:t>sync</w:t>
      </w:r>
      <w:proofErr w:type="spellEnd"/>
      <w:r w:rsidRPr="007A5AAC">
        <w:rPr>
          <w:b/>
          <w:color w:val="000000"/>
          <w:szCs w:val="28"/>
        </w:rPr>
        <w:t>.</w:t>
      </w:r>
    </w:p>
    <w:p w:rsidR="00D87036" w:rsidRPr="007A5AAC" w:rsidRDefault="007F1681" w:rsidP="007A5AAC">
      <w:pPr>
        <w:ind w:firstLine="709"/>
        <w:rPr>
          <w:rStyle w:val="apple-converted-space"/>
          <w:rFonts w:eastAsiaTheme="majorEastAsia"/>
          <w:b/>
          <w:bCs/>
          <w:color w:val="000000"/>
          <w:szCs w:val="28"/>
        </w:rPr>
      </w:pPr>
      <w:r>
        <w:rPr>
          <w:color w:val="000000"/>
          <w:szCs w:val="28"/>
        </w:rPr>
        <w:t>К</w:t>
      </w:r>
      <w:r w:rsidR="00D87036" w:rsidRPr="007F1681">
        <w:rPr>
          <w:color w:val="000000"/>
          <w:szCs w:val="28"/>
        </w:rPr>
        <w:t>онтролировать расход заряда батареи можно средствами встроенной функции, отображающей использование батареи приложениями. Статистика использования батареи доступна в</w:t>
      </w:r>
      <w:r w:rsidR="00D87036" w:rsidRPr="007F1681">
        <w:rPr>
          <w:rStyle w:val="apple-converted-space"/>
          <w:color w:val="000000"/>
          <w:szCs w:val="28"/>
        </w:rPr>
        <w:t> </w:t>
      </w:r>
      <w:proofErr w:type="spellStart"/>
      <w:proofErr w:type="gramStart"/>
      <w:r w:rsidR="00D87036" w:rsidRPr="007A5AAC">
        <w:rPr>
          <w:rStyle w:val="af2"/>
          <w:b w:val="0"/>
          <w:color w:val="000000"/>
          <w:szCs w:val="28"/>
        </w:rPr>
        <w:t>Settings</w:t>
      </w:r>
      <w:proofErr w:type="spellEnd"/>
      <w:r w:rsidR="00D87036" w:rsidRPr="007A5AAC">
        <w:rPr>
          <w:rStyle w:val="af2"/>
          <w:b w:val="0"/>
          <w:color w:val="000000"/>
          <w:szCs w:val="28"/>
        </w:rPr>
        <w:t xml:space="preserve"> &gt;</w:t>
      </w:r>
      <w:proofErr w:type="gramEnd"/>
      <w:r w:rsidR="00D87036" w:rsidRPr="007A5AAC">
        <w:rPr>
          <w:rStyle w:val="af2"/>
          <w:b w:val="0"/>
          <w:color w:val="000000"/>
          <w:szCs w:val="28"/>
        </w:rPr>
        <w:t xml:space="preserve"> </w:t>
      </w:r>
      <w:proofErr w:type="spellStart"/>
      <w:r w:rsidR="00D87036" w:rsidRPr="007A5AAC">
        <w:rPr>
          <w:rStyle w:val="af2"/>
          <w:b w:val="0"/>
          <w:color w:val="000000"/>
          <w:szCs w:val="28"/>
        </w:rPr>
        <w:t>About</w:t>
      </w:r>
      <w:proofErr w:type="spellEnd"/>
      <w:r w:rsidR="00D87036" w:rsidRPr="007A5AAC">
        <w:rPr>
          <w:rStyle w:val="af2"/>
          <w:b w:val="0"/>
          <w:color w:val="000000"/>
          <w:szCs w:val="28"/>
        </w:rPr>
        <w:t xml:space="preserve"> </w:t>
      </w:r>
      <w:proofErr w:type="spellStart"/>
      <w:r w:rsidR="00D87036" w:rsidRPr="007A5AAC">
        <w:rPr>
          <w:rStyle w:val="af2"/>
          <w:b w:val="0"/>
          <w:color w:val="000000"/>
          <w:szCs w:val="28"/>
        </w:rPr>
        <w:t>phone</w:t>
      </w:r>
      <w:proofErr w:type="spellEnd"/>
      <w:r w:rsidR="00D87036" w:rsidRPr="007A5AAC">
        <w:rPr>
          <w:rStyle w:val="af2"/>
          <w:b w:val="0"/>
          <w:color w:val="000000"/>
          <w:szCs w:val="28"/>
        </w:rPr>
        <w:t xml:space="preserve"> &gt; </w:t>
      </w:r>
      <w:proofErr w:type="spellStart"/>
      <w:r w:rsidR="00D87036" w:rsidRPr="007A5AAC">
        <w:rPr>
          <w:rStyle w:val="af2"/>
          <w:b w:val="0"/>
          <w:color w:val="000000"/>
          <w:szCs w:val="28"/>
        </w:rPr>
        <w:t>Battery</w:t>
      </w:r>
      <w:proofErr w:type="spellEnd"/>
      <w:r w:rsidR="00D87036" w:rsidRPr="007A5AAC">
        <w:rPr>
          <w:rStyle w:val="af2"/>
          <w:b w:val="0"/>
          <w:color w:val="000000"/>
          <w:szCs w:val="28"/>
        </w:rPr>
        <w:t xml:space="preserve"> &gt; </w:t>
      </w:r>
      <w:proofErr w:type="spellStart"/>
      <w:r w:rsidR="00D87036" w:rsidRPr="007A5AAC">
        <w:rPr>
          <w:rStyle w:val="af2"/>
          <w:b w:val="0"/>
          <w:color w:val="000000"/>
          <w:szCs w:val="28"/>
        </w:rPr>
        <w:t>Battery</w:t>
      </w:r>
      <w:proofErr w:type="spellEnd"/>
      <w:r w:rsidR="00D87036" w:rsidRPr="007A5AAC">
        <w:rPr>
          <w:rStyle w:val="apple-converted-space"/>
          <w:b/>
          <w:bCs/>
          <w:color w:val="000000"/>
          <w:szCs w:val="28"/>
        </w:rPr>
        <w:t>.</w:t>
      </w:r>
    </w:p>
    <w:p w:rsidR="00D87036" w:rsidRDefault="00D87036" w:rsidP="00A07A3A">
      <w:pPr>
        <w:rPr>
          <w:rStyle w:val="apple-converted-space"/>
          <w:rFonts w:eastAsiaTheme="majorEastAsia" w:cs="Times New Roman"/>
          <w:b/>
          <w:bCs/>
          <w:i/>
          <w:color w:val="000000"/>
          <w:sz w:val="24"/>
          <w:szCs w:val="28"/>
        </w:rPr>
      </w:pPr>
      <w:r>
        <w:rPr>
          <w:rStyle w:val="apple-converted-space"/>
          <w:rFonts w:eastAsiaTheme="majorEastAsia"/>
          <w:b/>
          <w:bCs/>
          <w:i/>
          <w:color w:val="000000"/>
          <w:szCs w:val="28"/>
        </w:rPr>
        <w:br w:type="page"/>
      </w:r>
    </w:p>
    <w:p w:rsidR="00D87036" w:rsidRPr="00A07A3A" w:rsidRDefault="0044056F" w:rsidP="005F46F2">
      <w:pPr>
        <w:pStyle w:val="1"/>
      </w:pPr>
      <w:bookmarkStart w:id="14" w:name="_Toc345251101"/>
      <w:r w:rsidRPr="00A07A3A">
        <w:rPr>
          <w:caps w:val="0"/>
        </w:rPr>
        <w:lastRenderedPageBreak/>
        <w:t>РУКОВОДСТВО ПРОГРАММИСТА</w:t>
      </w:r>
      <w:bookmarkEnd w:id="14"/>
    </w:p>
    <w:p w:rsidR="00D87036" w:rsidRDefault="00D87036" w:rsidP="007A5AAC">
      <w:pPr>
        <w:ind w:firstLine="709"/>
      </w:pPr>
      <w:r>
        <w:t>Для установки программы и выполнения всех её функций необходим мобильный телефон со следующими аппаратными характеристиками:</w:t>
      </w:r>
    </w:p>
    <w:p w:rsidR="00D87036" w:rsidRPr="00A21DD9" w:rsidRDefault="00D87036" w:rsidP="00A21DD9">
      <w:pPr>
        <w:pStyle w:val="aa"/>
        <w:numPr>
          <w:ilvl w:val="0"/>
          <w:numId w:val="28"/>
        </w:numPr>
        <w:rPr>
          <w:rFonts w:cs="Times New Roman"/>
          <w:szCs w:val="28"/>
        </w:rPr>
      </w:pPr>
      <w:proofErr w:type="gramStart"/>
      <w:r w:rsidRPr="00A21DD9">
        <w:rPr>
          <w:rFonts w:cs="Times New Roman"/>
          <w:szCs w:val="28"/>
        </w:rPr>
        <w:t>процессор</w:t>
      </w:r>
      <w:proofErr w:type="gramEnd"/>
      <w:r w:rsidRPr="00A21DD9">
        <w:rPr>
          <w:rFonts w:cs="Times New Roman"/>
          <w:szCs w:val="28"/>
        </w:rPr>
        <w:t xml:space="preserve"> с тактовой частотой не менее 500 </w:t>
      </w:r>
      <w:r w:rsidRPr="00A21DD9">
        <w:rPr>
          <w:rFonts w:cs="Times New Roman"/>
          <w:szCs w:val="28"/>
          <w:lang w:val="en-US"/>
        </w:rPr>
        <w:t>MHz</w:t>
      </w:r>
      <w:r w:rsidR="00A21DD9">
        <w:rPr>
          <w:rFonts w:cs="Times New Roman"/>
          <w:szCs w:val="28"/>
        </w:rPr>
        <w:t>;</w:t>
      </w:r>
    </w:p>
    <w:p w:rsidR="00D87036" w:rsidRPr="00A21DD9" w:rsidRDefault="00D87036" w:rsidP="00A21DD9">
      <w:pPr>
        <w:pStyle w:val="aa"/>
        <w:numPr>
          <w:ilvl w:val="0"/>
          <w:numId w:val="28"/>
        </w:numPr>
        <w:rPr>
          <w:rFonts w:cs="Times New Roman"/>
          <w:szCs w:val="28"/>
        </w:rPr>
      </w:pPr>
      <w:proofErr w:type="gramStart"/>
      <w:r w:rsidRPr="00A21DD9">
        <w:rPr>
          <w:rFonts w:cs="Times New Roman"/>
          <w:szCs w:val="28"/>
        </w:rPr>
        <w:t>объем</w:t>
      </w:r>
      <w:proofErr w:type="gramEnd"/>
      <w:r w:rsidRPr="00A21DD9">
        <w:rPr>
          <w:rFonts w:cs="Times New Roman"/>
          <w:szCs w:val="28"/>
        </w:rPr>
        <w:t xml:space="preserve"> оперативной памяти не менее 256 </w:t>
      </w:r>
      <w:r w:rsidRPr="00A21DD9">
        <w:rPr>
          <w:rFonts w:cs="Times New Roman"/>
          <w:szCs w:val="28"/>
          <w:lang w:val="en-US"/>
        </w:rPr>
        <w:t>Mb</w:t>
      </w:r>
      <w:r w:rsidR="00A21DD9">
        <w:rPr>
          <w:rFonts w:cs="Times New Roman"/>
          <w:szCs w:val="28"/>
        </w:rPr>
        <w:t>;</w:t>
      </w:r>
    </w:p>
    <w:p w:rsidR="00D87036" w:rsidRPr="00A21DD9" w:rsidRDefault="00D87036" w:rsidP="00A21DD9">
      <w:pPr>
        <w:pStyle w:val="aa"/>
        <w:numPr>
          <w:ilvl w:val="0"/>
          <w:numId w:val="28"/>
        </w:numPr>
        <w:rPr>
          <w:rFonts w:cs="Times New Roman"/>
          <w:szCs w:val="28"/>
        </w:rPr>
      </w:pPr>
      <w:proofErr w:type="gramStart"/>
      <w:r w:rsidRPr="00A21DD9">
        <w:rPr>
          <w:rFonts w:cs="Times New Roman"/>
          <w:szCs w:val="28"/>
        </w:rPr>
        <w:t>дисплей</w:t>
      </w:r>
      <w:proofErr w:type="gramEnd"/>
      <w:r w:rsidRPr="00A21DD9">
        <w:rPr>
          <w:rFonts w:cs="Times New Roman"/>
          <w:szCs w:val="28"/>
        </w:rPr>
        <w:t xml:space="preserve"> с диагональю не менее 3”</w:t>
      </w:r>
      <w:r w:rsidR="00A21DD9">
        <w:rPr>
          <w:rFonts w:cs="Times New Roman"/>
          <w:szCs w:val="28"/>
        </w:rPr>
        <w:t>;</w:t>
      </w:r>
    </w:p>
    <w:p w:rsidR="00D87036" w:rsidRPr="00A21DD9" w:rsidRDefault="00D87036" w:rsidP="00A21DD9">
      <w:pPr>
        <w:pStyle w:val="aa"/>
        <w:numPr>
          <w:ilvl w:val="0"/>
          <w:numId w:val="28"/>
        </w:numPr>
        <w:rPr>
          <w:rFonts w:cs="Times New Roman"/>
          <w:szCs w:val="28"/>
        </w:rPr>
      </w:pPr>
      <w:proofErr w:type="gramStart"/>
      <w:r w:rsidRPr="00A21DD9">
        <w:rPr>
          <w:rFonts w:cs="Times New Roman"/>
          <w:szCs w:val="28"/>
        </w:rPr>
        <w:t>свободное</w:t>
      </w:r>
      <w:proofErr w:type="gramEnd"/>
      <w:r w:rsidRPr="00A21DD9">
        <w:rPr>
          <w:rFonts w:cs="Times New Roman"/>
          <w:szCs w:val="28"/>
        </w:rPr>
        <w:t xml:space="preserve"> место в памяти устройства непосредственно для исполняемого файла приложения – 1 </w:t>
      </w:r>
      <w:r w:rsidRPr="00A21DD9">
        <w:rPr>
          <w:rFonts w:cs="Times New Roman"/>
          <w:szCs w:val="28"/>
          <w:lang w:val="en-US"/>
        </w:rPr>
        <w:t>Mb</w:t>
      </w:r>
      <w:r w:rsidR="00A21DD9">
        <w:rPr>
          <w:rFonts w:cs="Times New Roman"/>
          <w:szCs w:val="28"/>
        </w:rPr>
        <w:t>.</w:t>
      </w:r>
    </w:p>
    <w:p w:rsidR="00D87036" w:rsidRDefault="00D87036" w:rsidP="007A5AAC">
      <w:pPr>
        <w:ind w:firstLine="709"/>
      </w:pPr>
      <w:r>
        <w:t xml:space="preserve">На мобильном телефоне должна быть установлена операционная система </w:t>
      </w:r>
      <w:r>
        <w:rPr>
          <w:lang w:val="en-US"/>
        </w:rPr>
        <w:t>Android</w:t>
      </w:r>
      <w:r w:rsidRPr="002810A4">
        <w:t xml:space="preserve"> </w:t>
      </w:r>
      <w:r w:rsidR="00D411A8">
        <w:t xml:space="preserve">4.0 </w:t>
      </w:r>
      <w:proofErr w:type="spellStart"/>
      <w:r w:rsidR="00D411A8">
        <w:t>Ice</w:t>
      </w:r>
      <w:proofErr w:type="spellEnd"/>
      <w:r w:rsidR="00D411A8">
        <w:t xml:space="preserve"> </w:t>
      </w:r>
      <w:proofErr w:type="spellStart"/>
      <w:r w:rsidR="00D411A8">
        <w:t>Cream</w:t>
      </w:r>
      <w:proofErr w:type="spellEnd"/>
      <w:r w:rsidR="00D411A8">
        <w:t xml:space="preserve"> </w:t>
      </w:r>
      <w:proofErr w:type="spellStart"/>
      <w:r w:rsidR="00D411A8">
        <w:t>Sandwich</w:t>
      </w:r>
      <w:proofErr w:type="spellEnd"/>
      <w:r w:rsidRPr="00A72CCD">
        <w:t xml:space="preserve"> </w:t>
      </w:r>
      <w:r>
        <w:t>либо более поздняя версия.</w:t>
      </w:r>
    </w:p>
    <w:p w:rsidR="0028784F" w:rsidRDefault="00D87036" w:rsidP="0028784F">
      <w:pPr>
        <w:rPr>
          <w:i/>
          <w:shd w:val="clear" w:color="auto" w:fill="FFFFFF"/>
        </w:rPr>
      </w:pPr>
      <w:r>
        <w:tab/>
      </w:r>
      <w:r w:rsidR="0028784F">
        <w:rPr>
          <w:shd w:val="clear" w:color="auto" w:fill="FFFFFF"/>
        </w:rPr>
        <w:t xml:space="preserve">В целях исключения возможности использования приложения на телефонах, не соответствующих минимальным системным требованиям, дистрибуция осуществляется через магазин приложений </w:t>
      </w:r>
      <w:r w:rsidR="0028784F">
        <w:rPr>
          <w:shd w:val="clear" w:color="auto" w:fill="FFFFFF"/>
          <w:lang w:val="en-US"/>
        </w:rPr>
        <w:t>Google</w:t>
      </w:r>
      <w:r w:rsidR="0028784F" w:rsidRPr="00C80ED2">
        <w:rPr>
          <w:shd w:val="clear" w:color="auto" w:fill="FFFFFF"/>
        </w:rPr>
        <w:t xml:space="preserve"> </w:t>
      </w:r>
      <w:r w:rsidR="0028784F">
        <w:rPr>
          <w:shd w:val="clear" w:color="auto" w:fill="FFFFFF"/>
          <w:lang w:val="en-US"/>
        </w:rPr>
        <w:t>Play</w:t>
      </w:r>
      <w:r w:rsidR="0028784F">
        <w:rPr>
          <w:shd w:val="clear" w:color="auto" w:fill="FFFFFF"/>
        </w:rPr>
        <w:t xml:space="preserve">. </w:t>
      </w:r>
      <w:r w:rsidR="00F32596">
        <w:rPr>
          <w:shd w:val="clear" w:color="auto" w:fill="FFFFFF"/>
        </w:rPr>
        <w:t>П</w:t>
      </w:r>
      <w:r w:rsidR="0028784F">
        <w:rPr>
          <w:shd w:val="clear" w:color="auto" w:fill="FFFFFF"/>
        </w:rPr>
        <w:t xml:space="preserve">риложение можно найти по прямой ссылке </w:t>
      </w:r>
      <w:r w:rsidR="0028784F" w:rsidRPr="0028784F">
        <w:rPr>
          <w:shd w:val="clear" w:color="auto" w:fill="FFFFFF"/>
        </w:rPr>
        <w:t>https://play.google.com/store/apps/details?id=by.</w:t>
      </w:r>
      <w:proofErr w:type="spellStart"/>
      <w:r w:rsidR="00D411A8">
        <w:rPr>
          <w:shd w:val="clear" w:color="auto" w:fill="FFFFFF"/>
          <w:lang w:val="en-US"/>
        </w:rPr>
        <w:t>bsuir</w:t>
      </w:r>
      <w:proofErr w:type="spellEnd"/>
      <w:r w:rsidR="0028784F" w:rsidRPr="0028784F">
        <w:rPr>
          <w:shd w:val="clear" w:color="auto" w:fill="FFFFFF"/>
        </w:rPr>
        <w:t>.</w:t>
      </w:r>
      <w:proofErr w:type="spellStart"/>
      <w:r w:rsidR="00D411A8">
        <w:rPr>
          <w:shd w:val="clear" w:color="auto" w:fill="FFFFFF"/>
          <w:lang w:val="en-US"/>
        </w:rPr>
        <w:t>passgen</w:t>
      </w:r>
      <w:proofErr w:type="spellEnd"/>
      <w:r w:rsidR="0028784F">
        <w:rPr>
          <w:shd w:val="clear" w:color="auto" w:fill="FFFFFF"/>
        </w:rPr>
        <w:t xml:space="preserve">, либо </w:t>
      </w:r>
      <w:r w:rsidR="0028784F">
        <w:t>используя поисковый запрос «</w:t>
      </w:r>
      <w:proofErr w:type="spellStart"/>
      <w:r w:rsidR="00D411A8">
        <w:rPr>
          <w:lang w:val="en-US"/>
        </w:rPr>
        <w:t>bsuir</w:t>
      </w:r>
      <w:proofErr w:type="spellEnd"/>
      <w:r w:rsidR="0028784F">
        <w:t xml:space="preserve">». </w:t>
      </w:r>
    </w:p>
    <w:p w:rsidR="0028784F" w:rsidRPr="00206B7C" w:rsidRDefault="0028784F" w:rsidP="0028784F">
      <w:pPr>
        <w:rPr>
          <w:shd w:val="clear" w:color="auto" w:fill="FFFFFF"/>
        </w:rPr>
      </w:pPr>
      <w:r>
        <w:rPr>
          <w:i/>
          <w:shd w:val="clear" w:color="auto" w:fill="FFFFFF"/>
        </w:rPr>
        <w:tab/>
      </w:r>
      <w:r>
        <w:rPr>
          <w:shd w:val="clear" w:color="auto" w:fill="FFFFFF"/>
        </w:rPr>
        <w:t xml:space="preserve">На рисунке 4.1 изображено предупреждение системы </w:t>
      </w:r>
      <w:r>
        <w:rPr>
          <w:shd w:val="clear" w:color="auto" w:fill="FFFFFF"/>
          <w:lang w:val="en-US"/>
        </w:rPr>
        <w:t>Google</w:t>
      </w:r>
      <w:r w:rsidRPr="0006137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Play</w:t>
      </w:r>
      <w:r w:rsidRPr="0006137C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при попытке установить приложение на телефонный аппарат </w:t>
      </w:r>
      <w:r>
        <w:rPr>
          <w:shd w:val="clear" w:color="auto" w:fill="FFFFFF"/>
          <w:lang w:val="en-US"/>
        </w:rPr>
        <w:t>Huawei</w:t>
      </w:r>
      <w:r w:rsidRPr="0006137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U</w:t>
      </w:r>
      <w:r w:rsidRPr="0006137C">
        <w:rPr>
          <w:shd w:val="clear" w:color="auto" w:fill="FFFFFF"/>
        </w:rPr>
        <w:t xml:space="preserve">8800 </w:t>
      </w:r>
      <w:r>
        <w:rPr>
          <w:shd w:val="clear" w:color="auto" w:fill="FFFFFF"/>
        </w:rPr>
        <w:t xml:space="preserve">с установленной операционной системой </w:t>
      </w:r>
      <w:r>
        <w:rPr>
          <w:shd w:val="clear" w:color="auto" w:fill="FFFFFF"/>
          <w:lang w:val="en-US"/>
        </w:rPr>
        <w:t>Android</w:t>
      </w:r>
      <w:r w:rsidRPr="0006137C">
        <w:rPr>
          <w:shd w:val="clear" w:color="auto" w:fill="FFFFFF"/>
        </w:rPr>
        <w:t xml:space="preserve"> 2.2 </w:t>
      </w:r>
      <w:proofErr w:type="spellStart"/>
      <w:r>
        <w:rPr>
          <w:shd w:val="clear" w:color="auto" w:fill="FFFFFF"/>
          <w:lang w:val="en-US"/>
        </w:rPr>
        <w:t>Froyo</w:t>
      </w:r>
      <w:proofErr w:type="spellEnd"/>
    </w:p>
    <w:p w:rsidR="0028784F" w:rsidRDefault="0028784F" w:rsidP="0028784F">
      <w:pPr>
        <w:keepNext/>
        <w:jc w:val="center"/>
      </w:pPr>
      <w:r>
        <w:rPr>
          <w:rFonts w:cs="Times New Roman"/>
          <w:bCs/>
          <w:noProof/>
          <w:color w:val="000000"/>
          <w:szCs w:val="28"/>
          <w:shd w:val="clear" w:color="auto" w:fill="FFFFFF"/>
        </w:rPr>
        <w:drawing>
          <wp:inline distT="0" distB="0" distL="0" distR="0" wp14:anchorId="0420FD67" wp14:editId="00A5FB90">
            <wp:extent cx="4080680" cy="1173707"/>
            <wp:effectExtent l="0" t="0" r="0" b="7620"/>
            <wp:docPr id="69" name="Рисунок 69" descr="C:\Users\Hector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ctor\Desktop\Снимо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5" t="10838" r="4504" b="11486"/>
                    <a:stretch/>
                  </pic:blipFill>
                  <pic:spPr bwMode="auto">
                    <a:xfrm>
                      <a:off x="0" y="0"/>
                      <a:ext cx="4094559" cy="117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84F" w:rsidRDefault="0028784F" w:rsidP="0028784F">
      <w:pPr>
        <w:pStyle w:val="a7"/>
        <w:jc w:val="center"/>
      </w:pPr>
      <w:r>
        <w:t xml:space="preserve">Рисунок </w:t>
      </w:r>
      <w:r w:rsidR="00A31C23">
        <w:fldChar w:fldCharType="begin"/>
      </w:r>
      <w:r w:rsidR="00A31C23">
        <w:instrText xml:space="preserve"> STYLEREF 1 \s </w:instrText>
      </w:r>
      <w:r w:rsidR="00A31C23">
        <w:fldChar w:fldCharType="separate"/>
      </w:r>
      <w:r w:rsidR="00D56329">
        <w:rPr>
          <w:noProof/>
        </w:rPr>
        <w:t>4</w:t>
      </w:r>
      <w:r w:rsidR="00A31C23">
        <w:rPr>
          <w:noProof/>
        </w:rPr>
        <w:fldChar w:fldCharType="end"/>
      </w:r>
      <w:r w:rsidR="00B8678B">
        <w:t>.</w:t>
      </w:r>
      <w:r w:rsidR="00A31C23">
        <w:fldChar w:fldCharType="begin"/>
      </w:r>
      <w:r w:rsidR="00A31C23">
        <w:instrText xml:space="preserve"> SEQ Рисунок \* ARABIC \s 1 </w:instrText>
      </w:r>
      <w:r w:rsidR="00A31C23">
        <w:fldChar w:fldCharType="separate"/>
      </w:r>
      <w:r w:rsidR="00D56329">
        <w:rPr>
          <w:noProof/>
        </w:rPr>
        <w:t>1</w:t>
      </w:r>
      <w:r w:rsidR="00A31C23">
        <w:rPr>
          <w:noProof/>
        </w:rPr>
        <w:fldChar w:fldCharType="end"/>
      </w:r>
      <w:r>
        <w:t xml:space="preserve"> - </w:t>
      </w:r>
      <w:r w:rsidRPr="00B73045">
        <w:t>Предупреждение о несовместимости с устройством</w:t>
      </w:r>
    </w:p>
    <w:p w:rsidR="009F0D4F" w:rsidRPr="004B4844" w:rsidRDefault="009F0D4F" w:rsidP="009F0D4F">
      <w:pPr>
        <w:rPr>
          <w:szCs w:val="28"/>
        </w:rPr>
      </w:pPr>
      <w:r w:rsidRPr="004B4844">
        <w:rPr>
          <w:szCs w:val="28"/>
        </w:rPr>
        <w:t>Для старта процесса установки, достаточно нажать кнопку «</w:t>
      </w:r>
      <w:proofErr w:type="spellStart"/>
      <w:r w:rsidRPr="004B4844">
        <w:rPr>
          <w:szCs w:val="28"/>
        </w:rPr>
        <w:t>Install</w:t>
      </w:r>
      <w:proofErr w:type="spellEnd"/>
      <w:r w:rsidRPr="004B4844">
        <w:rPr>
          <w:szCs w:val="28"/>
        </w:rPr>
        <w:t xml:space="preserve">» (рис. </w:t>
      </w:r>
      <w:r w:rsidRPr="009F0D4F">
        <w:rPr>
          <w:szCs w:val="28"/>
        </w:rPr>
        <w:t>4</w:t>
      </w:r>
      <w:r>
        <w:rPr>
          <w:szCs w:val="28"/>
        </w:rPr>
        <w:t>.</w:t>
      </w:r>
      <w:r w:rsidRPr="004B4844">
        <w:rPr>
          <w:szCs w:val="28"/>
        </w:rPr>
        <w:t>2)</w:t>
      </w:r>
    </w:p>
    <w:p w:rsidR="009F0D4F" w:rsidRPr="004B4844" w:rsidRDefault="009F0D4F" w:rsidP="009F0D4F">
      <w:pPr>
        <w:rPr>
          <w:sz w:val="16"/>
          <w:szCs w:val="16"/>
        </w:rPr>
      </w:pPr>
    </w:p>
    <w:p w:rsidR="009F0D4F" w:rsidRPr="004B4844" w:rsidRDefault="009F0D4F" w:rsidP="009F0D4F">
      <w:pPr>
        <w:keepNext/>
        <w:jc w:val="center"/>
      </w:pPr>
      <w:r w:rsidRPr="004B4844">
        <w:rPr>
          <w:noProof/>
          <w:szCs w:val="28"/>
        </w:rPr>
        <w:lastRenderedPageBreak/>
        <w:drawing>
          <wp:inline distT="0" distB="0" distL="0" distR="0" wp14:anchorId="6758CF4D" wp14:editId="5515B65B">
            <wp:extent cx="2143696" cy="3571336"/>
            <wp:effectExtent l="0" t="0" r="9525" b="0"/>
            <wp:docPr id="2" name="Рисунок 2" descr="D:\Cloud\Dropbox\Screenshot_2012-12-31-18-28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Dropbox\Screenshot_2012-12-31-18-28-3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60" cy="35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4F" w:rsidRPr="004B4844" w:rsidRDefault="009F0D4F" w:rsidP="009F0D4F">
      <w:pPr>
        <w:keepNext/>
        <w:jc w:val="center"/>
        <w:rPr>
          <w:sz w:val="16"/>
          <w:szCs w:val="16"/>
        </w:rPr>
      </w:pPr>
    </w:p>
    <w:p w:rsidR="009F0D4F" w:rsidRPr="009F0D4F" w:rsidRDefault="009F0D4F" w:rsidP="009F0D4F">
      <w:pPr>
        <w:pStyle w:val="a7"/>
        <w:jc w:val="center"/>
        <w:rPr>
          <w:szCs w:val="28"/>
        </w:rPr>
      </w:pPr>
      <w:r w:rsidRPr="009F0D4F">
        <w:rPr>
          <w:szCs w:val="28"/>
        </w:rPr>
        <w:t xml:space="preserve">Рисунок </w:t>
      </w:r>
      <w:r w:rsidRPr="009F0D4F">
        <w:rPr>
          <w:szCs w:val="28"/>
        </w:rPr>
        <w:fldChar w:fldCharType="begin"/>
      </w:r>
      <w:r w:rsidRPr="009F0D4F">
        <w:rPr>
          <w:szCs w:val="28"/>
        </w:rPr>
        <w:instrText xml:space="preserve"> STYLEREF 1 \s </w:instrText>
      </w:r>
      <w:r w:rsidRPr="009F0D4F">
        <w:rPr>
          <w:szCs w:val="28"/>
        </w:rPr>
        <w:fldChar w:fldCharType="separate"/>
      </w:r>
      <w:r w:rsidRPr="009F0D4F">
        <w:rPr>
          <w:noProof/>
          <w:szCs w:val="28"/>
        </w:rPr>
        <w:t>4</w:t>
      </w:r>
      <w:r w:rsidRPr="009F0D4F">
        <w:rPr>
          <w:szCs w:val="28"/>
        </w:rPr>
        <w:fldChar w:fldCharType="end"/>
      </w:r>
      <w:r>
        <w:rPr>
          <w:szCs w:val="28"/>
        </w:rPr>
        <w:t>.</w:t>
      </w:r>
      <w:r w:rsidRPr="009F0D4F">
        <w:rPr>
          <w:szCs w:val="28"/>
        </w:rPr>
        <w:fldChar w:fldCharType="begin"/>
      </w:r>
      <w:r w:rsidRPr="009F0D4F">
        <w:rPr>
          <w:szCs w:val="28"/>
        </w:rPr>
        <w:instrText xml:space="preserve"> SEQ Рисунок \* ARABIC \s 1 </w:instrText>
      </w:r>
      <w:r w:rsidRPr="009F0D4F">
        <w:rPr>
          <w:szCs w:val="28"/>
        </w:rPr>
        <w:fldChar w:fldCharType="separate"/>
      </w:r>
      <w:r w:rsidRPr="009F0D4F">
        <w:rPr>
          <w:noProof/>
          <w:szCs w:val="28"/>
        </w:rPr>
        <w:t>2</w:t>
      </w:r>
      <w:r w:rsidRPr="009F0D4F">
        <w:rPr>
          <w:szCs w:val="28"/>
        </w:rPr>
        <w:fldChar w:fldCharType="end"/>
      </w:r>
      <w:r w:rsidRPr="009F0D4F">
        <w:rPr>
          <w:szCs w:val="28"/>
        </w:rPr>
        <w:t>. Установка программы</w:t>
      </w:r>
    </w:p>
    <w:p w:rsidR="009F0D4F" w:rsidRPr="004B4844" w:rsidRDefault="009F0D4F" w:rsidP="009F0D4F">
      <w:pPr>
        <w:rPr>
          <w:szCs w:val="28"/>
        </w:rPr>
      </w:pPr>
      <w:proofErr w:type="gramStart"/>
      <w:r w:rsidRPr="004B4844">
        <w:rPr>
          <w:szCs w:val="28"/>
        </w:rPr>
        <w:t>и</w:t>
      </w:r>
      <w:proofErr w:type="gramEnd"/>
      <w:r w:rsidRPr="004B4844">
        <w:rPr>
          <w:szCs w:val="28"/>
        </w:rPr>
        <w:t xml:space="preserve"> подтвердить согласие на загрузку и установку (рис. </w:t>
      </w:r>
      <w:r w:rsidRPr="009F0D4F">
        <w:rPr>
          <w:szCs w:val="28"/>
        </w:rPr>
        <w:t>4</w:t>
      </w:r>
      <w:r>
        <w:rPr>
          <w:szCs w:val="28"/>
        </w:rPr>
        <w:t>.3)</w:t>
      </w:r>
    </w:p>
    <w:p w:rsidR="009F0D4F" w:rsidRPr="004B4844" w:rsidRDefault="009F0D4F" w:rsidP="009F0D4F">
      <w:pPr>
        <w:keepNext/>
        <w:jc w:val="center"/>
      </w:pPr>
      <w:r w:rsidRPr="004B4844">
        <w:rPr>
          <w:noProof/>
          <w:szCs w:val="28"/>
        </w:rPr>
        <w:drawing>
          <wp:inline distT="0" distB="0" distL="0" distR="0" wp14:anchorId="3D01A4CA" wp14:editId="031BAA29">
            <wp:extent cx="2154051" cy="3588589"/>
            <wp:effectExtent l="0" t="0" r="0" b="0"/>
            <wp:docPr id="3" name="Рисунок 3" descr="D:\Cloud\Dropbox\Screenshot_2012-12-31-18-28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loud\Dropbox\Screenshot_2012-12-31-18-28-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53" cy="359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4F" w:rsidRPr="004B4844" w:rsidRDefault="009F0D4F" w:rsidP="009F0D4F">
      <w:pPr>
        <w:keepNext/>
        <w:jc w:val="center"/>
        <w:rPr>
          <w:sz w:val="16"/>
          <w:szCs w:val="16"/>
        </w:rPr>
      </w:pPr>
    </w:p>
    <w:p w:rsidR="009F0D4F" w:rsidRPr="009F0D4F" w:rsidRDefault="009F0D4F" w:rsidP="009F0D4F">
      <w:pPr>
        <w:pStyle w:val="a7"/>
        <w:jc w:val="center"/>
        <w:rPr>
          <w:szCs w:val="28"/>
        </w:rPr>
      </w:pPr>
      <w:r w:rsidRPr="009F0D4F">
        <w:rPr>
          <w:szCs w:val="28"/>
        </w:rPr>
        <w:t xml:space="preserve">Рисунок </w:t>
      </w:r>
      <w:r w:rsidRPr="009F0D4F">
        <w:rPr>
          <w:szCs w:val="28"/>
        </w:rPr>
        <w:fldChar w:fldCharType="begin"/>
      </w:r>
      <w:r w:rsidRPr="009F0D4F">
        <w:rPr>
          <w:szCs w:val="28"/>
        </w:rPr>
        <w:instrText xml:space="preserve"> STYLEREF 1 \s </w:instrText>
      </w:r>
      <w:r w:rsidRPr="009F0D4F">
        <w:rPr>
          <w:szCs w:val="28"/>
        </w:rPr>
        <w:fldChar w:fldCharType="separate"/>
      </w:r>
      <w:r>
        <w:rPr>
          <w:noProof/>
          <w:szCs w:val="28"/>
        </w:rPr>
        <w:t>4</w:t>
      </w:r>
      <w:r w:rsidRPr="009F0D4F">
        <w:rPr>
          <w:szCs w:val="28"/>
        </w:rPr>
        <w:fldChar w:fldCharType="end"/>
      </w:r>
      <w:r w:rsidRPr="00385429">
        <w:rPr>
          <w:szCs w:val="28"/>
        </w:rPr>
        <w:t>.</w:t>
      </w:r>
      <w:r w:rsidRPr="009F0D4F">
        <w:rPr>
          <w:szCs w:val="28"/>
        </w:rPr>
        <w:fldChar w:fldCharType="begin"/>
      </w:r>
      <w:r w:rsidRPr="009F0D4F">
        <w:rPr>
          <w:szCs w:val="28"/>
        </w:rPr>
        <w:instrText xml:space="preserve"> SEQ Рисунок \* ARABIC \s 1 </w:instrText>
      </w:r>
      <w:r w:rsidRPr="009F0D4F">
        <w:rPr>
          <w:szCs w:val="28"/>
        </w:rPr>
        <w:fldChar w:fldCharType="separate"/>
      </w:r>
      <w:r w:rsidRPr="009F0D4F">
        <w:rPr>
          <w:noProof/>
          <w:szCs w:val="28"/>
        </w:rPr>
        <w:t>3</w:t>
      </w:r>
      <w:r w:rsidRPr="009F0D4F">
        <w:rPr>
          <w:szCs w:val="28"/>
        </w:rPr>
        <w:fldChar w:fldCharType="end"/>
      </w:r>
      <w:r w:rsidRPr="009F0D4F">
        <w:rPr>
          <w:szCs w:val="28"/>
        </w:rPr>
        <w:t>. Загрузка приложения</w:t>
      </w:r>
    </w:p>
    <w:p w:rsidR="009F0D4F" w:rsidRPr="009F0D4F" w:rsidRDefault="009F0D4F" w:rsidP="009F0D4F">
      <w:pPr>
        <w:rPr>
          <w:szCs w:val="28"/>
        </w:rPr>
      </w:pPr>
      <w:r>
        <w:rPr>
          <w:szCs w:val="28"/>
        </w:rPr>
        <w:lastRenderedPageBreak/>
        <w:t>Как только приложение б</w:t>
      </w:r>
      <w:r w:rsidRPr="004B4844">
        <w:rPr>
          <w:szCs w:val="28"/>
        </w:rPr>
        <w:t xml:space="preserve">удет загружено и установлено на телефон, можно начинать работу, никакие дополнительные настройки не требуются (рис. </w:t>
      </w:r>
      <w:r w:rsidRPr="009F0D4F">
        <w:rPr>
          <w:szCs w:val="28"/>
        </w:rPr>
        <w:t>4</w:t>
      </w:r>
      <w:r>
        <w:rPr>
          <w:szCs w:val="28"/>
        </w:rPr>
        <w:t>.4)</w:t>
      </w:r>
    </w:p>
    <w:p w:rsidR="009F0D4F" w:rsidRPr="004B4844" w:rsidRDefault="009F0D4F" w:rsidP="009F0D4F">
      <w:pPr>
        <w:keepNext/>
        <w:jc w:val="center"/>
      </w:pPr>
      <w:r w:rsidRPr="004B4844">
        <w:rPr>
          <w:noProof/>
          <w:szCs w:val="28"/>
        </w:rPr>
        <w:drawing>
          <wp:inline distT="0" distB="0" distL="0" distR="0" wp14:anchorId="575B9307" wp14:editId="6F244CDB">
            <wp:extent cx="2205830" cy="3674853"/>
            <wp:effectExtent l="0" t="0" r="4445" b="1905"/>
            <wp:docPr id="4" name="Рисунок 4" descr="D:\Cloud\Dropbox\Screenshot_2012-12-31-18-30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Dropbox\Screenshot_2012-12-31-18-30-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738" cy="368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4F" w:rsidRPr="004B4844" w:rsidRDefault="009F0D4F" w:rsidP="009F0D4F">
      <w:pPr>
        <w:keepNext/>
        <w:jc w:val="center"/>
        <w:rPr>
          <w:sz w:val="16"/>
          <w:szCs w:val="16"/>
        </w:rPr>
      </w:pPr>
    </w:p>
    <w:p w:rsidR="009F0D4F" w:rsidRPr="009F0D4F" w:rsidRDefault="009F0D4F" w:rsidP="009F0D4F">
      <w:pPr>
        <w:pStyle w:val="a7"/>
        <w:jc w:val="center"/>
        <w:rPr>
          <w:szCs w:val="28"/>
        </w:rPr>
      </w:pPr>
      <w:r w:rsidRPr="009F0D4F">
        <w:rPr>
          <w:szCs w:val="28"/>
        </w:rPr>
        <w:t xml:space="preserve">Рисунок </w:t>
      </w:r>
      <w:r w:rsidRPr="009F0D4F">
        <w:rPr>
          <w:szCs w:val="28"/>
        </w:rPr>
        <w:fldChar w:fldCharType="begin"/>
      </w:r>
      <w:r w:rsidRPr="009F0D4F">
        <w:rPr>
          <w:szCs w:val="28"/>
        </w:rPr>
        <w:instrText xml:space="preserve"> STYLEREF 1 \s </w:instrText>
      </w:r>
      <w:r w:rsidRPr="009F0D4F">
        <w:rPr>
          <w:szCs w:val="28"/>
        </w:rPr>
        <w:fldChar w:fldCharType="separate"/>
      </w:r>
      <w:r>
        <w:rPr>
          <w:noProof/>
          <w:szCs w:val="28"/>
        </w:rPr>
        <w:t>4</w:t>
      </w:r>
      <w:r w:rsidRPr="009F0D4F">
        <w:rPr>
          <w:szCs w:val="28"/>
        </w:rPr>
        <w:fldChar w:fldCharType="end"/>
      </w:r>
      <w:r>
        <w:rPr>
          <w:szCs w:val="28"/>
        </w:rPr>
        <w:t>.</w:t>
      </w:r>
      <w:r w:rsidRPr="009F0D4F">
        <w:rPr>
          <w:szCs w:val="28"/>
        </w:rPr>
        <w:fldChar w:fldCharType="begin"/>
      </w:r>
      <w:r w:rsidRPr="009F0D4F">
        <w:rPr>
          <w:szCs w:val="28"/>
        </w:rPr>
        <w:instrText xml:space="preserve"> SEQ Рисунок \* ARABIC \s 1 </w:instrText>
      </w:r>
      <w:r w:rsidRPr="009F0D4F">
        <w:rPr>
          <w:szCs w:val="28"/>
        </w:rPr>
        <w:fldChar w:fldCharType="separate"/>
      </w:r>
      <w:r w:rsidRPr="009F0D4F">
        <w:rPr>
          <w:noProof/>
          <w:szCs w:val="28"/>
        </w:rPr>
        <w:t>4</w:t>
      </w:r>
      <w:r w:rsidRPr="009F0D4F">
        <w:rPr>
          <w:szCs w:val="28"/>
        </w:rPr>
        <w:fldChar w:fldCharType="end"/>
      </w:r>
      <w:r w:rsidRPr="009F0D4F">
        <w:rPr>
          <w:szCs w:val="28"/>
        </w:rPr>
        <w:t xml:space="preserve"> Приложение загружено и установлено</w:t>
      </w:r>
    </w:p>
    <w:p w:rsidR="00D87036" w:rsidRDefault="00D87036" w:rsidP="00F32596">
      <w:pPr>
        <w:ind w:firstLine="709"/>
      </w:pPr>
      <w:r>
        <w:rPr>
          <w:rFonts w:cs="Times New Roman"/>
          <w:szCs w:val="28"/>
        </w:rPr>
        <w:t xml:space="preserve">Вывод </w:t>
      </w:r>
      <w:r w:rsidR="00D411A8">
        <w:rPr>
          <w:rFonts w:cs="Times New Roman"/>
          <w:szCs w:val="28"/>
        </w:rPr>
        <w:t xml:space="preserve">каких-либо </w:t>
      </w:r>
      <w:r>
        <w:rPr>
          <w:rFonts w:cs="Times New Roman"/>
          <w:szCs w:val="28"/>
        </w:rPr>
        <w:t>сообщений программисту не предполагается.</w:t>
      </w:r>
      <w:r>
        <w:br w:type="page"/>
      </w:r>
    </w:p>
    <w:p w:rsidR="00D87036" w:rsidRPr="00A07A3A" w:rsidRDefault="0044056F" w:rsidP="005F46F2">
      <w:pPr>
        <w:pStyle w:val="1"/>
      </w:pPr>
      <w:bookmarkStart w:id="15" w:name="_Toc345251102"/>
      <w:r w:rsidRPr="00A07A3A">
        <w:rPr>
          <w:caps w:val="0"/>
        </w:rPr>
        <w:lastRenderedPageBreak/>
        <w:t>РУКОВОДСТВО ПОЛЬЗОВАТЕЛЯ</w:t>
      </w:r>
      <w:bookmarkEnd w:id="15"/>
    </w:p>
    <w:p w:rsidR="00D87036" w:rsidRDefault="00D87036" w:rsidP="00A07A3A">
      <w:r>
        <w:tab/>
        <w:t>Для полноценного функционирования программы и выполнения всех её функций необходим мобильный телефон со следующими аппаратными характеристиками:</w:t>
      </w:r>
    </w:p>
    <w:p w:rsidR="00D87036" w:rsidRPr="00A21DD9" w:rsidRDefault="00D87036" w:rsidP="00A21DD9">
      <w:pPr>
        <w:pStyle w:val="aa"/>
        <w:numPr>
          <w:ilvl w:val="0"/>
          <w:numId w:val="29"/>
        </w:numPr>
        <w:rPr>
          <w:rFonts w:cs="Times New Roman"/>
          <w:szCs w:val="28"/>
        </w:rPr>
      </w:pPr>
      <w:proofErr w:type="gramStart"/>
      <w:r w:rsidRPr="00A21DD9">
        <w:rPr>
          <w:rFonts w:cs="Times New Roman"/>
          <w:szCs w:val="28"/>
        </w:rPr>
        <w:t>процессор</w:t>
      </w:r>
      <w:proofErr w:type="gramEnd"/>
      <w:r w:rsidRPr="00A21DD9">
        <w:rPr>
          <w:rFonts w:cs="Times New Roman"/>
          <w:szCs w:val="28"/>
        </w:rPr>
        <w:t xml:space="preserve"> с тактовой частотой не менее 500 </w:t>
      </w:r>
      <w:r w:rsidRPr="00A21DD9">
        <w:rPr>
          <w:rFonts w:cs="Times New Roman"/>
          <w:szCs w:val="28"/>
          <w:lang w:val="en-US"/>
        </w:rPr>
        <w:t>MHz</w:t>
      </w:r>
    </w:p>
    <w:p w:rsidR="00D87036" w:rsidRPr="00A21DD9" w:rsidRDefault="00D87036" w:rsidP="00A21DD9">
      <w:pPr>
        <w:pStyle w:val="aa"/>
        <w:numPr>
          <w:ilvl w:val="0"/>
          <w:numId w:val="29"/>
        </w:numPr>
        <w:rPr>
          <w:rFonts w:cs="Times New Roman"/>
          <w:szCs w:val="28"/>
        </w:rPr>
      </w:pPr>
      <w:proofErr w:type="gramStart"/>
      <w:r w:rsidRPr="00A21DD9">
        <w:rPr>
          <w:rFonts w:cs="Times New Roman"/>
          <w:szCs w:val="28"/>
        </w:rPr>
        <w:t>объем</w:t>
      </w:r>
      <w:proofErr w:type="gramEnd"/>
      <w:r w:rsidRPr="00A21DD9">
        <w:rPr>
          <w:rFonts w:cs="Times New Roman"/>
          <w:szCs w:val="28"/>
        </w:rPr>
        <w:t xml:space="preserve"> оперативной памяти не менее 256 </w:t>
      </w:r>
      <w:r w:rsidRPr="00A21DD9">
        <w:rPr>
          <w:rFonts w:cs="Times New Roman"/>
          <w:szCs w:val="28"/>
          <w:lang w:val="en-US"/>
        </w:rPr>
        <w:t>Mb</w:t>
      </w:r>
    </w:p>
    <w:p w:rsidR="00D87036" w:rsidRPr="00A21DD9" w:rsidRDefault="00104421" w:rsidP="00A21DD9">
      <w:pPr>
        <w:pStyle w:val="aa"/>
        <w:numPr>
          <w:ilvl w:val="0"/>
          <w:numId w:val="29"/>
        </w:numPr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дисплей</w:t>
      </w:r>
      <w:proofErr w:type="gramEnd"/>
      <w:r>
        <w:rPr>
          <w:rFonts w:cs="Times New Roman"/>
          <w:szCs w:val="28"/>
        </w:rPr>
        <w:t xml:space="preserve"> с диагональю не менее 3</w:t>
      </w:r>
      <w:r w:rsidRPr="00104421">
        <w:rPr>
          <w:rFonts w:cs="Times New Roman"/>
          <w:szCs w:val="28"/>
        </w:rPr>
        <w:t>``</w:t>
      </w:r>
    </w:p>
    <w:p w:rsidR="00D87036" w:rsidRPr="00A21DD9" w:rsidRDefault="00D87036" w:rsidP="00A21DD9">
      <w:pPr>
        <w:pStyle w:val="aa"/>
        <w:numPr>
          <w:ilvl w:val="0"/>
          <w:numId w:val="29"/>
        </w:numPr>
        <w:rPr>
          <w:rFonts w:cs="Times New Roman"/>
          <w:szCs w:val="28"/>
        </w:rPr>
      </w:pPr>
      <w:proofErr w:type="gramStart"/>
      <w:r w:rsidRPr="00A21DD9">
        <w:rPr>
          <w:rFonts w:cs="Times New Roman"/>
          <w:szCs w:val="28"/>
        </w:rPr>
        <w:t>свободное</w:t>
      </w:r>
      <w:proofErr w:type="gramEnd"/>
      <w:r w:rsidRPr="00A21DD9">
        <w:rPr>
          <w:rFonts w:cs="Times New Roman"/>
          <w:szCs w:val="28"/>
        </w:rPr>
        <w:t xml:space="preserve"> место в памяти устройства непосредственно для исполняемого файла приложения – 1 </w:t>
      </w:r>
      <w:r w:rsidRPr="00A21DD9">
        <w:rPr>
          <w:rFonts w:cs="Times New Roman"/>
          <w:szCs w:val="28"/>
          <w:lang w:val="en-US"/>
        </w:rPr>
        <w:t>Mb</w:t>
      </w:r>
    </w:p>
    <w:p w:rsidR="00D87036" w:rsidRDefault="00D87036" w:rsidP="00A21DD9">
      <w:pPr>
        <w:ind w:firstLine="709"/>
      </w:pPr>
      <w:r>
        <w:t xml:space="preserve">На мобильном телефоне должна быть установлена операционная система </w:t>
      </w:r>
      <w:r>
        <w:rPr>
          <w:lang w:val="en-US"/>
        </w:rPr>
        <w:t>Android</w:t>
      </w:r>
      <w:r w:rsidRPr="002810A4">
        <w:t xml:space="preserve"> </w:t>
      </w:r>
      <w:r w:rsidR="00D411A8">
        <w:t>4.0</w:t>
      </w:r>
      <w:r w:rsidRPr="00A72CCD">
        <w:rPr>
          <w:rFonts w:eastAsia="Arial Unicode MS"/>
        </w:rPr>
        <w:t xml:space="preserve"> </w:t>
      </w:r>
      <w:proofErr w:type="spellStart"/>
      <w:r w:rsidR="00D411A8">
        <w:rPr>
          <w:rFonts w:eastAsia="Arial Unicode MS"/>
        </w:rPr>
        <w:t>Ice</w:t>
      </w:r>
      <w:proofErr w:type="spellEnd"/>
      <w:r w:rsidR="00D411A8">
        <w:rPr>
          <w:rFonts w:eastAsia="Arial Unicode MS"/>
        </w:rPr>
        <w:t xml:space="preserve"> </w:t>
      </w:r>
      <w:proofErr w:type="spellStart"/>
      <w:r w:rsidR="00D411A8">
        <w:rPr>
          <w:rFonts w:eastAsia="Arial Unicode MS"/>
        </w:rPr>
        <w:t>Cream</w:t>
      </w:r>
      <w:proofErr w:type="spellEnd"/>
      <w:r w:rsidR="00D411A8">
        <w:rPr>
          <w:rFonts w:eastAsia="Arial Unicode MS"/>
        </w:rPr>
        <w:t xml:space="preserve"> </w:t>
      </w:r>
      <w:proofErr w:type="spellStart"/>
      <w:r w:rsidR="00D411A8">
        <w:rPr>
          <w:rFonts w:eastAsia="Arial Unicode MS"/>
        </w:rPr>
        <w:t>Sandwich</w:t>
      </w:r>
      <w:proofErr w:type="spellEnd"/>
      <w:r w:rsidRPr="00A72CCD">
        <w:t xml:space="preserve"> </w:t>
      </w:r>
      <w:r>
        <w:t>либо более поздняя версия.</w:t>
      </w:r>
    </w:p>
    <w:p w:rsidR="00D411A8" w:rsidRDefault="00D411A8" w:rsidP="00D411A8">
      <w:pPr>
        <w:ind w:firstLine="708"/>
        <w:rPr>
          <w:szCs w:val="28"/>
        </w:rPr>
      </w:pPr>
      <w:r>
        <w:rPr>
          <w:szCs w:val="28"/>
        </w:rPr>
        <w:t>Запуск программы осуществляется нажатием её пиктограмму (рис. 5.1)</w:t>
      </w:r>
    </w:p>
    <w:p w:rsidR="00D411A8" w:rsidRPr="003053FA" w:rsidRDefault="00D411A8" w:rsidP="00D411A8">
      <w:pPr>
        <w:rPr>
          <w:sz w:val="16"/>
          <w:szCs w:val="16"/>
        </w:rPr>
      </w:pPr>
    </w:p>
    <w:p w:rsidR="00D411A8" w:rsidRDefault="00D411A8" w:rsidP="00D411A8">
      <w:pPr>
        <w:keepNext/>
        <w:jc w:val="center"/>
      </w:pPr>
      <w:r w:rsidRPr="003053FA">
        <w:rPr>
          <w:noProof/>
          <w:szCs w:val="28"/>
        </w:rPr>
        <w:drawing>
          <wp:inline distT="0" distB="0" distL="0" distR="0" wp14:anchorId="03B27B73" wp14:editId="7136939C">
            <wp:extent cx="2175127" cy="3623701"/>
            <wp:effectExtent l="0" t="0" r="0" b="0"/>
            <wp:docPr id="5" name="Рисунок 5" descr="D:\Cloud\Dropbox\Screenshot_2012-12-31-19-01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Dropbox\Screenshot_2012-12-31-19-01-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364" cy="363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1A8" w:rsidRPr="00504A85" w:rsidRDefault="00D411A8" w:rsidP="00D411A8">
      <w:pPr>
        <w:keepNext/>
        <w:jc w:val="center"/>
        <w:rPr>
          <w:sz w:val="16"/>
          <w:szCs w:val="16"/>
        </w:rPr>
      </w:pPr>
    </w:p>
    <w:p w:rsidR="00D411A8" w:rsidRPr="00D411A8" w:rsidRDefault="00D411A8" w:rsidP="00D411A8">
      <w:pPr>
        <w:pStyle w:val="a7"/>
        <w:jc w:val="center"/>
        <w:rPr>
          <w:szCs w:val="28"/>
        </w:rPr>
      </w:pPr>
      <w:r w:rsidRPr="00D411A8">
        <w:rPr>
          <w:szCs w:val="28"/>
        </w:rPr>
        <w:t xml:space="preserve">Рисунок </w:t>
      </w:r>
      <w:r w:rsidRPr="00D411A8">
        <w:rPr>
          <w:szCs w:val="28"/>
        </w:rPr>
        <w:fldChar w:fldCharType="begin"/>
      </w:r>
      <w:r w:rsidRPr="00D411A8">
        <w:rPr>
          <w:szCs w:val="28"/>
        </w:rPr>
        <w:instrText xml:space="preserve"> STYLEREF 1 \s </w:instrText>
      </w:r>
      <w:r w:rsidRPr="00D411A8">
        <w:rPr>
          <w:szCs w:val="28"/>
        </w:rPr>
        <w:fldChar w:fldCharType="separate"/>
      </w:r>
      <w:r>
        <w:rPr>
          <w:noProof/>
          <w:szCs w:val="28"/>
        </w:rPr>
        <w:t>5</w:t>
      </w:r>
      <w:r w:rsidRPr="00D411A8">
        <w:rPr>
          <w:szCs w:val="28"/>
        </w:rPr>
        <w:fldChar w:fldCharType="end"/>
      </w:r>
      <w:r>
        <w:rPr>
          <w:szCs w:val="28"/>
        </w:rPr>
        <w:t>.</w:t>
      </w:r>
      <w:r w:rsidRPr="00D411A8">
        <w:rPr>
          <w:szCs w:val="28"/>
        </w:rPr>
        <w:fldChar w:fldCharType="begin"/>
      </w:r>
      <w:r w:rsidRPr="00D411A8">
        <w:rPr>
          <w:szCs w:val="28"/>
        </w:rPr>
        <w:instrText xml:space="preserve"> SEQ Рисунок \* ARABIC \s 1 </w:instrText>
      </w:r>
      <w:r w:rsidRPr="00D411A8">
        <w:rPr>
          <w:szCs w:val="28"/>
        </w:rPr>
        <w:fldChar w:fldCharType="separate"/>
      </w:r>
      <w:r w:rsidRPr="00D411A8">
        <w:rPr>
          <w:noProof/>
          <w:szCs w:val="28"/>
        </w:rPr>
        <w:t>1</w:t>
      </w:r>
      <w:r w:rsidRPr="00D411A8">
        <w:rPr>
          <w:szCs w:val="28"/>
        </w:rPr>
        <w:fldChar w:fldCharType="end"/>
      </w:r>
      <w:r w:rsidRPr="00D411A8">
        <w:rPr>
          <w:szCs w:val="28"/>
        </w:rPr>
        <w:t xml:space="preserve"> Пиктограмма программы</w:t>
      </w:r>
    </w:p>
    <w:p w:rsidR="00D411A8" w:rsidRDefault="00D411A8" w:rsidP="00D411A8">
      <w:pPr>
        <w:rPr>
          <w:szCs w:val="28"/>
        </w:rPr>
      </w:pPr>
      <w:r>
        <w:rPr>
          <w:szCs w:val="28"/>
        </w:rPr>
        <w:tab/>
        <w:t>Приложение может работать в одном из двух режимов: генерация пароля, или оценка надежности пароля (рис. 5.2)</w:t>
      </w:r>
    </w:p>
    <w:p w:rsidR="00D411A8" w:rsidRPr="00DE166A" w:rsidRDefault="00D411A8" w:rsidP="00D411A8">
      <w:pPr>
        <w:rPr>
          <w:sz w:val="16"/>
          <w:szCs w:val="16"/>
        </w:rPr>
      </w:pPr>
    </w:p>
    <w:p w:rsidR="00D411A8" w:rsidRDefault="00D411A8" w:rsidP="00D411A8">
      <w:pPr>
        <w:keepNext/>
        <w:jc w:val="center"/>
      </w:pPr>
      <w:r w:rsidRPr="00504A85">
        <w:rPr>
          <w:noProof/>
          <w:szCs w:val="28"/>
        </w:rPr>
        <w:lastRenderedPageBreak/>
        <w:drawing>
          <wp:inline distT="0" distB="0" distL="0" distR="0" wp14:anchorId="55C9C7A6" wp14:editId="38FD0E70">
            <wp:extent cx="2191109" cy="3651849"/>
            <wp:effectExtent l="0" t="0" r="0" b="6350"/>
            <wp:docPr id="6" name="Рисунок 6" descr="D:\Downloads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unnam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578" cy="366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1A8" w:rsidRPr="000D36EE" w:rsidRDefault="00D411A8" w:rsidP="00D411A8">
      <w:pPr>
        <w:keepNext/>
        <w:jc w:val="center"/>
        <w:rPr>
          <w:sz w:val="16"/>
          <w:szCs w:val="16"/>
        </w:rPr>
      </w:pPr>
    </w:p>
    <w:p w:rsidR="00D411A8" w:rsidRPr="00D411A8" w:rsidRDefault="00D411A8" w:rsidP="00D411A8">
      <w:pPr>
        <w:pStyle w:val="a7"/>
        <w:jc w:val="center"/>
        <w:rPr>
          <w:szCs w:val="28"/>
        </w:rPr>
      </w:pPr>
      <w:r w:rsidRPr="00D411A8">
        <w:rPr>
          <w:szCs w:val="28"/>
        </w:rPr>
        <w:t xml:space="preserve">Рисунок </w:t>
      </w:r>
      <w:r w:rsidRPr="00D411A8">
        <w:rPr>
          <w:szCs w:val="28"/>
        </w:rPr>
        <w:fldChar w:fldCharType="begin"/>
      </w:r>
      <w:r w:rsidRPr="00D411A8">
        <w:rPr>
          <w:szCs w:val="28"/>
        </w:rPr>
        <w:instrText xml:space="preserve"> STYLEREF 1 \s </w:instrText>
      </w:r>
      <w:r w:rsidRPr="00D411A8">
        <w:rPr>
          <w:szCs w:val="28"/>
        </w:rPr>
        <w:fldChar w:fldCharType="separate"/>
      </w:r>
      <w:r>
        <w:rPr>
          <w:noProof/>
          <w:szCs w:val="28"/>
        </w:rPr>
        <w:t>5</w:t>
      </w:r>
      <w:r w:rsidRPr="00D411A8">
        <w:rPr>
          <w:szCs w:val="28"/>
        </w:rPr>
        <w:fldChar w:fldCharType="end"/>
      </w:r>
      <w:r w:rsidRPr="00D411A8">
        <w:rPr>
          <w:szCs w:val="28"/>
        </w:rPr>
        <w:t>.</w:t>
      </w:r>
      <w:r w:rsidRPr="00D411A8">
        <w:rPr>
          <w:szCs w:val="28"/>
        </w:rPr>
        <w:fldChar w:fldCharType="begin"/>
      </w:r>
      <w:r w:rsidRPr="00D411A8">
        <w:rPr>
          <w:szCs w:val="28"/>
        </w:rPr>
        <w:instrText xml:space="preserve"> SEQ Рисунок \* ARABIC \s 1 </w:instrText>
      </w:r>
      <w:r w:rsidRPr="00D411A8">
        <w:rPr>
          <w:szCs w:val="28"/>
        </w:rPr>
        <w:fldChar w:fldCharType="separate"/>
      </w:r>
      <w:r w:rsidRPr="00D411A8">
        <w:rPr>
          <w:noProof/>
          <w:szCs w:val="28"/>
        </w:rPr>
        <w:t>2</w:t>
      </w:r>
      <w:r w:rsidRPr="00D411A8">
        <w:rPr>
          <w:szCs w:val="28"/>
        </w:rPr>
        <w:fldChar w:fldCharType="end"/>
      </w:r>
      <w:r w:rsidRPr="00D411A8">
        <w:rPr>
          <w:szCs w:val="28"/>
        </w:rPr>
        <w:t xml:space="preserve"> Выбор режима работы</w:t>
      </w:r>
    </w:p>
    <w:p w:rsidR="00D411A8" w:rsidRDefault="00D411A8" w:rsidP="00D411A8">
      <w:pPr>
        <w:rPr>
          <w:szCs w:val="28"/>
        </w:rPr>
      </w:pPr>
      <w:r>
        <w:rPr>
          <w:szCs w:val="28"/>
        </w:rPr>
        <w:tab/>
        <w:t>Для оценки пароля, необходимо ввести пароль в специальное поле, после чего нажать кнопку «Проверить свой пароль», результат проверки будет отображен в графическом виде с пояснениями (рис. 5.3)</w:t>
      </w:r>
    </w:p>
    <w:p w:rsidR="00D411A8" w:rsidRDefault="00D411A8" w:rsidP="00D411A8">
      <w:pPr>
        <w:keepNext/>
        <w:jc w:val="center"/>
        <w:rPr>
          <w:szCs w:val="28"/>
        </w:rPr>
      </w:pPr>
      <w:r w:rsidRPr="00DE166A">
        <w:rPr>
          <w:noProof/>
          <w:szCs w:val="28"/>
        </w:rPr>
        <w:drawing>
          <wp:inline distT="0" distB="0" distL="0" distR="0" wp14:anchorId="5F1F9E13" wp14:editId="5B00325E">
            <wp:extent cx="1843844" cy="3071794"/>
            <wp:effectExtent l="0" t="0" r="4445" b="0"/>
            <wp:docPr id="7" name="Рисунок 7" descr="D:\Cloud\Dropbox\Screenshot_2012-12-31-22-07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loud\Dropbox\Screenshot_2012-12-31-22-07-4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412" cy="30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 w:rsidRPr="00DE166A">
        <w:rPr>
          <w:noProof/>
          <w:szCs w:val="28"/>
        </w:rPr>
        <w:drawing>
          <wp:inline distT="0" distB="0" distL="0" distR="0" wp14:anchorId="31991678" wp14:editId="58FFB6A9">
            <wp:extent cx="1842707" cy="3069896"/>
            <wp:effectExtent l="0" t="0" r="5715" b="0"/>
            <wp:docPr id="8" name="Рисунок 8" descr="D:\Cloud\Dropbox\Screenshot_2012-12-31-22-08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Dropbox\Screenshot_2012-12-31-22-08-1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749" cy="309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 w:rsidRPr="00DE166A">
        <w:rPr>
          <w:noProof/>
          <w:szCs w:val="28"/>
        </w:rPr>
        <w:drawing>
          <wp:inline distT="0" distB="0" distL="0" distR="0" wp14:anchorId="650F4CA8" wp14:editId="16FCAC04">
            <wp:extent cx="1839013" cy="3063744"/>
            <wp:effectExtent l="0" t="0" r="8890" b="3810"/>
            <wp:docPr id="9" name="Рисунок 9" descr="D:\Cloud\Dropbox\Screenshot_2012-12-31-22-08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loud\Dropbox\Screenshot_2012-12-31-22-08-2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596" cy="307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1A8" w:rsidRPr="00DE166A" w:rsidRDefault="00D411A8" w:rsidP="00D411A8">
      <w:pPr>
        <w:keepNext/>
        <w:rPr>
          <w:sz w:val="16"/>
          <w:szCs w:val="16"/>
        </w:rPr>
      </w:pPr>
    </w:p>
    <w:p w:rsidR="00D411A8" w:rsidRPr="00D411A8" w:rsidRDefault="00D411A8" w:rsidP="00D411A8">
      <w:pPr>
        <w:pStyle w:val="a7"/>
        <w:jc w:val="center"/>
        <w:rPr>
          <w:szCs w:val="28"/>
        </w:rPr>
      </w:pPr>
      <w:r w:rsidRPr="00D411A8">
        <w:rPr>
          <w:szCs w:val="28"/>
        </w:rPr>
        <w:t xml:space="preserve">Рисунок </w:t>
      </w:r>
      <w:r w:rsidRPr="00D411A8">
        <w:rPr>
          <w:szCs w:val="28"/>
        </w:rPr>
        <w:fldChar w:fldCharType="begin"/>
      </w:r>
      <w:r w:rsidRPr="00D411A8">
        <w:rPr>
          <w:szCs w:val="28"/>
        </w:rPr>
        <w:instrText xml:space="preserve"> STYLEREF 1 \s </w:instrText>
      </w:r>
      <w:r w:rsidRPr="00D411A8">
        <w:rPr>
          <w:szCs w:val="28"/>
        </w:rPr>
        <w:fldChar w:fldCharType="separate"/>
      </w:r>
      <w:r>
        <w:rPr>
          <w:noProof/>
          <w:szCs w:val="28"/>
        </w:rPr>
        <w:t>5</w:t>
      </w:r>
      <w:r w:rsidRPr="00D411A8">
        <w:rPr>
          <w:szCs w:val="28"/>
        </w:rPr>
        <w:fldChar w:fldCharType="end"/>
      </w:r>
      <w:r>
        <w:rPr>
          <w:szCs w:val="28"/>
        </w:rPr>
        <w:t>.</w:t>
      </w:r>
      <w:r w:rsidRPr="00D411A8">
        <w:rPr>
          <w:szCs w:val="28"/>
        </w:rPr>
        <w:fldChar w:fldCharType="begin"/>
      </w:r>
      <w:r w:rsidRPr="00D411A8">
        <w:rPr>
          <w:szCs w:val="28"/>
        </w:rPr>
        <w:instrText xml:space="preserve"> SEQ Рисунок \* ARABIC \s 1 </w:instrText>
      </w:r>
      <w:r w:rsidRPr="00D411A8">
        <w:rPr>
          <w:szCs w:val="28"/>
        </w:rPr>
        <w:fldChar w:fldCharType="separate"/>
      </w:r>
      <w:r>
        <w:rPr>
          <w:noProof/>
          <w:szCs w:val="28"/>
        </w:rPr>
        <w:t>3</w:t>
      </w:r>
      <w:r w:rsidRPr="00D411A8">
        <w:rPr>
          <w:szCs w:val="28"/>
        </w:rPr>
        <w:fldChar w:fldCharType="end"/>
      </w:r>
      <w:r w:rsidRPr="00D411A8">
        <w:rPr>
          <w:szCs w:val="28"/>
        </w:rPr>
        <w:t xml:space="preserve"> Оценка пароля</w:t>
      </w:r>
    </w:p>
    <w:p w:rsidR="00D411A8" w:rsidRDefault="00D411A8" w:rsidP="00D411A8">
      <w:pPr>
        <w:rPr>
          <w:szCs w:val="28"/>
        </w:rPr>
      </w:pPr>
      <w:r>
        <w:rPr>
          <w:szCs w:val="28"/>
        </w:rPr>
        <w:lastRenderedPageBreak/>
        <w:t xml:space="preserve"> Для генерации нового пароля необходимо выбрать режим «Создать новый пароль» и указать параметры нового пароля (алфавит, количество символов), пароль будет сгенерирован автоматически, получить следующий вариант пароля с текущими настройками можно воспользовавшись кнопкой «Следующий пароль» (рис. 5.4)</w:t>
      </w:r>
    </w:p>
    <w:p w:rsidR="00D411A8" w:rsidRPr="00DE166A" w:rsidRDefault="00D411A8" w:rsidP="00D411A8">
      <w:pPr>
        <w:rPr>
          <w:sz w:val="16"/>
          <w:szCs w:val="16"/>
        </w:rPr>
      </w:pPr>
    </w:p>
    <w:p w:rsidR="00D411A8" w:rsidRDefault="00D411A8" w:rsidP="00D411A8">
      <w:pPr>
        <w:keepNext/>
        <w:jc w:val="center"/>
      </w:pPr>
      <w:r w:rsidRPr="00DE166A">
        <w:rPr>
          <w:noProof/>
          <w:szCs w:val="28"/>
        </w:rPr>
        <w:drawing>
          <wp:inline distT="0" distB="0" distL="0" distR="0" wp14:anchorId="765FC6E7" wp14:editId="535E87A0">
            <wp:extent cx="2035834" cy="3393057"/>
            <wp:effectExtent l="0" t="0" r="2540" b="0"/>
            <wp:docPr id="10" name="Рисунок 10" descr="D:\Downloads\unname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unnamed 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718" cy="341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1A8" w:rsidRPr="00DE166A" w:rsidRDefault="00D411A8" w:rsidP="00D411A8">
      <w:pPr>
        <w:keepNext/>
        <w:jc w:val="center"/>
        <w:rPr>
          <w:sz w:val="16"/>
          <w:szCs w:val="16"/>
        </w:rPr>
      </w:pPr>
    </w:p>
    <w:p w:rsidR="00D411A8" w:rsidRPr="00D411A8" w:rsidRDefault="00D411A8" w:rsidP="00D411A8">
      <w:pPr>
        <w:pStyle w:val="a7"/>
        <w:jc w:val="center"/>
        <w:rPr>
          <w:szCs w:val="28"/>
        </w:rPr>
      </w:pPr>
      <w:r w:rsidRPr="00D411A8">
        <w:rPr>
          <w:szCs w:val="28"/>
        </w:rPr>
        <w:t xml:space="preserve">Рисунок </w:t>
      </w:r>
      <w:r w:rsidRPr="00D411A8">
        <w:rPr>
          <w:szCs w:val="28"/>
        </w:rPr>
        <w:fldChar w:fldCharType="begin"/>
      </w:r>
      <w:r w:rsidRPr="00D411A8">
        <w:rPr>
          <w:szCs w:val="28"/>
        </w:rPr>
        <w:instrText xml:space="preserve"> STYLEREF 1 \s </w:instrText>
      </w:r>
      <w:r w:rsidRPr="00D411A8">
        <w:rPr>
          <w:szCs w:val="28"/>
        </w:rPr>
        <w:fldChar w:fldCharType="separate"/>
      </w:r>
      <w:r>
        <w:rPr>
          <w:noProof/>
          <w:szCs w:val="28"/>
        </w:rPr>
        <w:t>5</w:t>
      </w:r>
      <w:r w:rsidRPr="00D411A8">
        <w:rPr>
          <w:szCs w:val="28"/>
        </w:rPr>
        <w:fldChar w:fldCharType="end"/>
      </w:r>
      <w:r>
        <w:rPr>
          <w:szCs w:val="28"/>
        </w:rPr>
        <w:t>.</w:t>
      </w:r>
      <w:r w:rsidRPr="00D411A8">
        <w:rPr>
          <w:szCs w:val="28"/>
        </w:rPr>
        <w:fldChar w:fldCharType="begin"/>
      </w:r>
      <w:r w:rsidRPr="00D411A8">
        <w:rPr>
          <w:szCs w:val="28"/>
        </w:rPr>
        <w:instrText xml:space="preserve"> SEQ Рисунок \* ARABIC \s 1 </w:instrText>
      </w:r>
      <w:r w:rsidRPr="00D411A8">
        <w:rPr>
          <w:szCs w:val="28"/>
        </w:rPr>
        <w:fldChar w:fldCharType="separate"/>
      </w:r>
      <w:r w:rsidRPr="00D411A8">
        <w:rPr>
          <w:noProof/>
          <w:szCs w:val="28"/>
        </w:rPr>
        <w:t>4</w:t>
      </w:r>
      <w:r w:rsidRPr="00D411A8">
        <w:rPr>
          <w:szCs w:val="28"/>
        </w:rPr>
        <w:fldChar w:fldCharType="end"/>
      </w:r>
      <w:r w:rsidRPr="00D411A8">
        <w:rPr>
          <w:szCs w:val="28"/>
        </w:rPr>
        <w:t xml:space="preserve"> Режим генерации пароля</w:t>
      </w:r>
    </w:p>
    <w:p w:rsidR="00DC5A57" w:rsidRPr="0046026A" w:rsidRDefault="00A07A3A" w:rsidP="0046026A">
      <w:pPr>
        <w:spacing w:after="200" w:line="276" w:lineRule="auto"/>
        <w:jc w:val="left"/>
        <w:rPr>
          <w:rFonts w:eastAsiaTheme="majorEastAsia" w:cstheme="majorBidi"/>
          <w:b/>
          <w:bCs/>
          <w:caps/>
          <w:szCs w:val="28"/>
        </w:rPr>
      </w:pPr>
      <w:r>
        <w:br w:type="page"/>
      </w:r>
    </w:p>
    <w:p w:rsidR="00DC5A57" w:rsidRDefault="00DC5A57" w:rsidP="00D56329">
      <w:pPr>
        <w:pStyle w:val="1"/>
        <w:numPr>
          <w:ilvl w:val="0"/>
          <w:numId w:val="0"/>
        </w:numPr>
        <w:ind w:left="432"/>
      </w:pPr>
      <w:bookmarkStart w:id="16" w:name="_Toc345251103"/>
      <w:r w:rsidRPr="00DC5A57">
        <w:lastRenderedPageBreak/>
        <w:t>ЗАКЛЮЧЕНИЕ</w:t>
      </w:r>
      <w:bookmarkEnd w:id="16"/>
    </w:p>
    <w:p w:rsidR="00552AE4" w:rsidRDefault="00552AE4" w:rsidP="003F1D0D">
      <w:r>
        <w:tab/>
        <w:t xml:space="preserve">В результате выполнения </w:t>
      </w:r>
      <w:r w:rsidR="0046026A">
        <w:t>курсового</w:t>
      </w:r>
      <w:r>
        <w:t xml:space="preserve"> проекта были на практике закреплены теоретические знания, полученные на протяжении всего периода обучения. Кроме того, в процессе н</w:t>
      </w:r>
      <w:r w:rsidR="003459FA">
        <w:t>аписания дипломного проекта</w:t>
      </w:r>
      <w:r>
        <w:t xml:space="preserve"> осуществлено самостоятельное изучение языка </w:t>
      </w:r>
      <w:r>
        <w:rPr>
          <w:lang w:val="en-US"/>
        </w:rPr>
        <w:t>Java</w:t>
      </w:r>
      <w:r w:rsidR="00B519D7">
        <w:t xml:space="preserve"> и системы контроля версий </w:t>
      </w:r>
      <w:proofErr w:type="spellStart"/>
      <w:r w:rsidR="00B519D7">
        <w:rPr>
          <w:lang w:val="en-US"/>
        </w:rPr>
        <w:t>Git</w:t>
      </w:r>
      <w:proofErr w:type="spellEnd"/>
      <w:r>
        <w:t xml:space="preserve">, а также инструментов для разработки </w:t>
      </w:r>
      <w:r>
        <w:rPr>
          <w:lang w:val="en-US"/>
        </w:rPr>
        <w:t>Android</w:t>
      </w:r>
      <w:r w:rsidRPr="00552AE4">
        <w:t xml:space="preserve"> </w:t>
      </w:r>
      <w:r>
        <w:t xml:space="preserve">приложений, таких как </w:t>
      </w:r>
      <w:r>
        <w:rPr>
          <w:lang w:val="en-US"/>
        </w:rPr>
        <w:t>Eclipse</w:t>
      </w:r>
      <w:r w:rsidRPr="00552AE4">
        <w:t xml:space="preserve"> </w:t>
      </w:r>
      <w:proofErr w:type="spellStart"/>
      <w:r w:rsidR="0046026A">
        <w:t>Juno</w:t>
      </w:r>
      <w:proofErr w:type="spellEnd"/>
      <w:r w:rsidRPr="00552AE4">
        <w:t xml:space="preserve">, </w:t>
      </w:r>
      <w:r>
        <w:rPr>
          <w:lang w:val="en-US"/>
        </w:rPr>
        <w:t>Android</w:t>
      </w:r>
      <w:r w:rsidRPr="00552AE4">
        <w:t xml:space="preserve"> </w:t>
      </w:r>
      <w:r>
        <w:rPr>
          <w:lang w:val="en-US"/>
        </w:rPr>
        <w:t>Software</w:t>
      </w:r>
      <w:r w:rsidRPr="00552AE4">
        <w:t xml:space="preserve"> </w:t>
      </w:r>
      <w:r>
        <w:rPr>
          <w:lang w:val="en-US"/>
        </w:rPr>
        <w:t>Development</w:t>
      </w:r>
      <w:r w:rsidRPr="00552AE4">
        <w:t xml:space="preserve"> </w:t>
      </w:r>
      <w:r>
        <w:rPr>
          <w:lang w:val="en-US"/>
        </w:rPr>
        <w:t>Kit</w:t>
      </w:r>
      <w:r w:rsidRPr="00552AE4">
        <w:t xml:space="preserve"> </w:t>
      </w:r>
      <w:r>
        <w:t xml:space="preserve">и </w:t>
      </w:r>
      <w:r>
        <w:rPr>
          <w:lang w:val="en-US"/>
        </w:rPr>
        <w:t>Java</w:t>
      </w:r>
      <w:r w:rsidRPr="00552AE4">
        <w:t xml:space="preserve"> </w:t>
      </w:r>
      <w:r>
        <w:rPr>
          <w:lang w:val="en-US"/>
        </w:rPr>
        <w:t>Development</w:t>
      </w:r>
      <w:r w:rsidRPr="00552AE4">
        <w:t xml:space="preserve"> </w:t>
      </w:r>
      <w:r>
        <w:rPr>
          <w:lang w:val="en-US"/>
        </w:rPr>
        <w:t>Kit</w:t>
      </w:r>
      <w:r w:rsidRPr="00552AE4">
        <w:t xml:space="preserve">. </w:t>
      </w:r>
      <w:r>
        <w:tab/>
      </w:r>
    </w:p>
    <w:p w:rsidR="00F93F7B" w:rsidRDefault="00552AE4" w:rsidP="00552AE4">
      <w:pPr>
        <w:ind w:firstLine="708"/>
      </w:pPr>
      <w:r>
        <w:t xml:space="preserve">Программный продукт будет распространяться бесплатно, что должно способствовать быстрому росту популярности приложения среди </w:t>
      </w:r>
      <w:r w:rsidR="0046026A" w:rsidRPr="0046026A">
        <w:t xml:space="preserve">пользователей. </w:t>
      </w:r>
      <w:r w:rsidR="00F93F7B">
        <w:t xml:space="preserve">В дополнение к этому, исходные коды продукта доступны на условиях лицензии </w:t>
      </w:r>
      <w:r w:rsidR="00F93F7B">
        <w:rPr>
          <w:lang w:val="en-US"/>
        </w:rPr>
        <w:t>GNU</w:t>
      </w:r>
      <w:r w:rsidR="00F93F7B" w:rsidRPr="00F93F7B">
        <w:t xml:space="preserve"> </w:t>
      </w:r>
      <w:r w:rsidR="00F93F7B">
        <w:rPr>
          <w:lang w:val="en-US"/>
        </w:rPr>
        <w:t>General</w:t>
      </w:r>
      <w:r w:rsidR="00F93F7B" w:rsidRPr="00F93F7B">
        <w:t xml:space="preserve"> </w:t>
      </w:r>
      <w:r w:rsidR="00F93F7B">
        <w:rPr>
          <w:lang w:val="en-US"/>
        </w:rPr>
        <w:t>Public</w:t>
      </w:r>
      <w:r w:rsidR="00F93F7B" w:rsidRPr="00F93F7B">
        <w:t xml:space="preserve"> </w:t>
      </w:r>
      <w:r w:rsidR="00F93F7B">
        <w:rPr>
          <w:lang w:val="en-US"/>
        </w:rPr>
        <w:t>License</w:t>
      </w:r>
      <w:r w:rsidR="00F93F7B" w:rsidRPr="00F93F7B">
        <w:t xml:space="preserve">. </w:t>
      </w:r>
      <w:r w:rsidR="00F93F7B">
        <w:t xml:space="preserve">Этот факт позволит сторонним разработчикам, как улучшить продукт, так и адаптировать его под </w:t>
      </w:r>
      <w:r w:rsidR="0046026A">
        <w:t xml:space="preserve">свои </w:t>
      </w:r>
      <w:r w:rsidR="00F93F7B">
        <w:t xml:space="preserve">нужды. </w:t>
      </w:r>
    </w:p>
    <w:p w:rsidR="00F93F7B" w:rsidRDefault="00F93F7B">
      <w:pPr>
        <w:spacing w:after="200" w:line="276" w:lineRule="auto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DC5A57" w:rsidRDefault="00DC5A57" w:rsidP="00D56329">
      <w:pPr>
        <w:pStyle w:val="1"/>
        <w:numPr>
          <w:ilvl w:val="0"/>
          <w:numId w:val="0"/>
        </w:numPr>
        <w:ind w:left="432"/>
      </w:pPr>
      <w:bookmarkStart w:id="17" w:name="_Toc345251104"/>
      <w:r>
        <w:lastRenderedPageBreak/>
        <w:t>СПИСОК ИСПОЛЬЗОВАННЫХ ИСТОЧНИКОВ</w:t>
      </w:r>
      <w:bookmarkEnd w:id="17"/>
    </w:p>
    <w:p w:rsidR="00DC5A57" w:rsidRDefault="00DC5A57" w:rsidP="003F1D0D">
      <w:pPr>
        <w:pStyle w:val="aa"/>
        <w:numPr>
          <w:ilvl w:val="0"/>
          <w:numId w:val="35"/>
        </w:numPr>
        <w:ind w:left="567" w:hanging="567"/>
      </w:pPr>
      <w:r w:rsidRPr="00E315D5">
        <w:t>ГОСТ 7.32-2001. Отчет о научно-исследовательской работе. Структура и правила оформления</w:t>
      </w:r>
    </w:p>
    <w:p w:rsidR="00DC5A57" w:rsidRPr="00A72249" w:rsidRDefault="00DC5A57" w:rsidP="003F1D0D">
      <w:pPr>
        <w:pStyle w:val="aa"/>
        <w:numPr>
          <w:ilvl w:val="0"/>
          <w:numId w:val="35"/>
        </w:numPr>
        <w:ind w:left="567" w:hanging="567"/>
      </w:pPr>
      <w:r w:rsidRPr="00A72249">
        <w:t>ГОСТ 19.001-77 Е</w:t>
      </w:r>
      <w:r>
        <w:t>СПД. Общие положения</w:t>
      </w:r>
    </w:p>
    <w:p w:rsidR="00DC5A57" w:rsidRPr="00A72249" w:rsidRDefault="00DC5A57" w:rsidP="003F1D0D">
      <w:pPr>
        <w:pStyle w:val="aa"/>
        <w:numPr>
          <w:ilvl w:val="0"/>
          <w:numId w:val="35"/>
        </w:numPr>
        <w:ind w:left="567" w:hanging="567"/>
      </w:pPr>
      <w:r w:rsidRPr="00A72249">
        <w:t xml:space="preserve">ГОСТ 19.101-77 ЕСПД. Виды программ и программных документов </w:t>
      </w:r>
    </w:p>
    <w:p w:rsidR="00DC5A57" w:rsidRPr="00A72249" w:rsidRDefault="00DC5A57" w:rsidP="003F1D0D">
      <w:pPr>
        <w:pStyle w:val="aa"/>
        <w:numPr>
          <w:ilvl w:val="0"/>
          <w:numId w:val="35"/>
        </w:numPr>
        <w:ind w:left="567" w:hanging="567"/>
      </w:pPr>
      <w:r w:rsidRPr="00A72249">
        <w:t>ГОСТ 19.102-77 ЕСПД. Стадии разработки</w:t>
      </w:r>
    </w:p>
    <w:p w:rsidR="00DC5A57" w:rsidRPr="00A72249" w:rsidRDefault="00DC5A57" w:rsidP="003F1D0D">
      <w:pPr>
        <w:pStyle w:val="aa"/>
        <w:numPr>
          <w:ilvl w:val="0"/>
          <w:numId w:val="35"/>
        </w:numPr>
        <w:ind w:left="567" w:hanging="567"/>
      </w:pPr>
      <w:r w:rsidRPr="00A72249">
        <w:t>ГОСТ 19.201-78 ЕСПД. Техническое задание. Требо</w:t>
      </w:r>
      <w:r>
        <w:t>вания к содержанию и оформлению</w:t>
      </w:r>
    </w:p>
    <w:p w:rsidR="00DC5A57" w:rsidRPr="00A72249" w:rsidRDefault="00DC5A57" w:rsidP="003F1D0D">
      <w:pPr>
        <w:pStyle w:val="aa"/>
        <w:numPr>
          <w:ilvl w:val="0"/>
          <w:numId w:val="35"/>
        </w:numPr>
        <w:ind w:left="567" w:hanging="567"/>
      </w:pPr>
      <w:r w:rsidRPr="00A72249">
        <w:t>ГОСТ 19.301-79 ЕСПД. Программа и методика испытаний.</w:t>
      </w:r>
      <w:r>
        <w:t xml:space="preserve"> </w:t>
      </w:r>
      <w:r w:rsidRPr="00A72249">
        <w:t>Требования к содержанию</w:t>
      </w:r>
      <w:r>
        <w:t>,</w:t>
      </w:r>
      <w:r w:rsidRPr="00A72249">
        <w:t xml:space="preserve"> оформлению</w:t>
      </w:r>
      <w:r>
        <w:t xml:space="preserve"> и контролю качества</w:t>
      </w:r>
    </w:p>
    <w:p w:rsidR="00DC5A57" w:rsidRPr="00A72249" w:rsidRDefault="00DC5A57" w:rsidP="003F1D0D">
      <w:pPr>
        <w:pStyle w:val="aa"/>
        <w:numPr>
          <w:ilvl w:val="0"/>
          <w:numId w:val="35"/>
        </w:numPr>
        <w:ind w:left="567" w:hanging="567"/>
      </w:pPr>
      <w:r w:rsidRPr="00A72249">
        <w:t>ГОСТ 19.402-</w:t>
      </w:r>
      <w:r>
        <w:t>2000</w:t>
      </w:r>
      <w:r w:rsidRPr="00A72249">
        <w:t xml:space="preserve"> ЕСПД. Описание программы.</w:t>
      </w:r>
      <w:r w:rsidRPr="00AA12C0">
        <w:t xml:space="preserve"> </w:t>
      </w:r>
      <w:r w:rsidRPr="00A72249">
        <w:t>Требования к содержанию</w:t>
      </w:r>
      <w:r>
        <w:t>,</w:t>
      </w:r>
      <w:r w:rsidRPr="00A72249">
        <w:t xml:space="preserve"> оформлению</w:t>
      </w:r>
      <w:r>
        <w:t xml:space="preserve"> и контролю качества</w:t>
      </w:r>
    </w:p>
    <w:p w:rsidR="00DC5A57" w:rsidRPr="00A72249" w:rsidRDefault="00DC5A57" w:rsidP="003F1D0D">
      <w:pPr>
        <w:pStyle w:val="aa"/>
        <w:numPr>
          <w:ilvl w:val="0"/>
          <w:numId w:val="35"/>
        </w:numPr>
        <w:ind w:left="567" w:hanging="567"/>
      </w:pPr>
      <w:r w:rsidRPr="00A72249">
        <w:t>ГОСТ 19.404-79 ЕСПД. Пояснительная записка. Требования к содержанию и оформлению</w:t>
      </w:r>
    </w:p>
    <w:p w:rsidR="00DC5A57" w:rsidRPr="00A72249" w:rsidRDefault="00DC5A57" w:rsidP="003F1D0D">
      <w:pPr>
        <w:pStyle w:val="aa"/>
        <w:numPr>
          <w:ilvl w:val="0"/>
          <w:numId w:val="35"/>
        </w:numPr>
        <w:ind w:left="567" w:hanging="567"/>
      </w:pPr>
      <w:r w:rsidRPr="00A72249">
        <w:t>ГОСТ 19.502-78 ЕСПД. Описание применения. Требования к содержанию и оформлению</w:t>
      </w:r>
    </w:p>
    <w:p w:rsidR="00DC5A57" w:rsidRPr="00A72249" w:rsidRDefault="00DC5A57" w:rsidP="003F1D0D">
      <w:pPr>
        <w:pStyle w:val="aa"/>
        <w:numPr>
          <w:ilvl w:val="0"/>
          <w:numId w:val="35"/>
        </w:numPr>
        <w:ind w:left="567" w:hanging="567"/>
      </w:pPr>
      <w:r w:rsidRPr="00A72249">
        <w:t>ГОСТ 19.504-79 ЕСПД. Руководство программиста</w:t>
      </w:r>
    </w:p>
    <w:p w:rsidR="00DC5A57" w:rsidRPr="00A72249" w:rsidRDefault="00DC5A57" w:rsidP="003F1D0D">
      <w:pPr>
        <w:pStyle w:val="aa"/>
        <w:numPr>
          <w:ilvl w:val="0"/>
          <w:numId w:val="35"/>
        </w:numPr>
        <w:ind w:left="567" w:hanging="567"/>
      </w:pPr>
      <w:r w:rsidRPr="00A72249">
        <w:t>ГОСТ 19.505-79 ЕСПД. Руководство оператора</w:t>
      </w:r>
    </w:p>
    <w:p w:rsidR="00CC22AA" w:rsidRPr="00CC22AA" w:rsidRDefault="003F1D0D" w:rsidP="00CC22AA">
      <w:pPr>
        <w:pStyle w:val="aa"/>
        <w:numPr>
          <w:ilvl w:val="0"/>
          <w:numId w:val="35"/>
        </w:numPr>
        <w:ind w:left="567" w:hanging="567"/>
        <w:rPr>
          <w:rFonts w:cs="Times New Roman"/>
          <w:szCs w:val="28"/>
          <w:lang w:val="en-US"/>
        </w:rPr>
      </w:pPr>
      <w:r>
        <w:t xml:space="preserve">ГОСТ </w:t>
      </w:r>
      <w:r w:rsidR="00DC5A57" w:rsidRPr="00A72249">
        <w:t>19.701-90 ЕСПД. Схемы алгоритмов, программ, данных и систем. Условные обозначения и правила выполнения</w:t>
      </w:r>
    </w:p>
    <w:p w:rsidR="00CC22AA" w:rsidRPr="0032670E" w:rsidRDefault="00CC22AA" w:rsidP="00CC22AA">
      <w:pPr>
        <w:pStyle w:val="aa"/>
        <w:numPr>
          <w:ilvl w:val="0"/>
          <w:numId w:val="35"/>
        </w:numPr>
        <w:ind w:left="567" w:hanging="567"/>
        <w:rPr>
          <w:rFonts w:cs="Times New Roman"/>
          <w:szCs w:val="28"/>
          <w:lang w:val="en-US"/>
        </w:rPr>
      </w:pPr>
      <w:r w:rsidRPr="00CC22AA">
        <w:rPr>
          <w:rStyle w:val="posttitle"/>
          <w:rFonts w:cs="Times New Roman"/>
          <w:bCs/>
          <w:szCs w:val="28"/>
          <w:bdr w:val="none" w:sz="0" w:space="0" w:color="auto" w:frame="1"/>
          <w:lang w:val="en-US"/>
        </w:rPr>
        <w:t xml:space="preserve">Android Notifications. </w:t>
      </w:r>
      <w:r w:rsidRPr="00CC22AA">
        <w:rPr>
          <w:rStyle w:val="posttitle"/>
          <w:rFonts w:cs="Times New Roman"/>
          <w:bCs/>
          <w:szCs w:val="28"/>
          <w:bdr w:val="none" w:sz="0" w:space="0" w:color="auto" w:frame="1"/>
        </w:rPr>
        <w:t>Оповещения</w:t>
      </w:r>
      <w:r w:rsidRPr="0032670E">
        <w:rPr>
          <w:rStyle w:val="posttitle"/>
          <w:rFonts w:cs="Times New Roman"/>
          <w:bCs/>
          <w:szCs w:val="28"/>
          <w:bdr w:val="none" w:sz="0" w:space="0" w:color="auto" w:frame="1"/>
          <w:lang w:val="en-US"/>
        </w:rPr>
        <w:t xml:space="preserve"> </w:t>
      </w:r>
      <w:r w:rsidRPr="00CC22AA">
        <w:rPr>
          <w:rStyle w:val="posttitle"/>
          <w:rFonts w:cs="Times New Roman"/>
          <w:bCs/>
          <w:szCs w:val="28"/>
          <w:bdr w:val="none" w:sz="0" w:space="0" w:color="auto" w:frame="1"/>
        </w:rPr>
        <w:t>через</w:t>
      </w:r>
      <w:r w:rsidRPr="0032670E">
        <w:rPr>
          <w:rStyle w:val="posttitle"/>
          <w:rFonts w:cs="Times New Roman"/>
          <w:bCs/>
          <w:szCs w:val="28"/>
          <w:bdr w:val="none" w:sz="0" w:space="0" w:color="auto" w:frame="1"/>
          <w:lang w:val="en-US"/>
        </w:rPr>
        <w:t xml:space="preserve"> </w:t>
      </w:r>
      <w:r w:rsidRPr="00CC22AA">
        <w:rPr>
          <w:rStyle w:val="posttitle"/>
          <w:rFonts w:cs="Times New Roman"/>
          <w:bCs/>
          <w:szCs w:val="28"/>
          <w:bdr w:val="none" w:sz="0" w:space="0" w:color="auto" w:frame="1"/>
          <w:lang w:val="en-US"/>
        </w:rPr>
        <w:t>Status</w:t>
      </w:r>
      <w:r w:rsidRPr="0032670E">
        <w:rPr>
          <w:rStyle w:val="posttitle"/>
          <w:rFonts w:cs="Times New Roman"/>
          <w:bCs/>
          <w:szCs w:val="28"/>
          <w:bdr w:val="none" w:sz="0" w:space="0" w:color="auto" w:frame="1"/>
          <w:lang w:val="en-US"/>
        </w:rPr>
        <w:t xml:space="preserve"> </w:t>
      </w:r>
      <w:r w:rsidRPr="00CC22AA">
        <w:rPr>
          <w:rStyle w:val="posttitle"/>
          <w:rFonts w:cs="Times New Roman"/>
          <w:bCs/>
          <w:szCs w:val="28"/>
          <w:bdr w:val="none" w:sz="0" w:space="0" w:color="auto" w:frame="1"/>
          <w:lang w:val="en-US"/>
        </w:rPr>
        <w:t>Bar</w:t>
      </w:r>
      <w:r w:rsidRPr="00CC22AA">
        <w:rPr>
          <w:rStyle w:val="apple-converted-space"/>
          <w:rFonts w:cs="Times New Roman"/>
          <w:bCs/>
          <w:szCs w:val="28"/>
          <w:lang w:val="en-US"/>
        </w:rPr>
        <w:t> </w:t>
      </w:r>
      <w:r w:rsidRPr="0032670E">
        <w:rPr>
          <w:rStyle w:val="apple-converted-space"/>
          <w:rFonts w:cs="Times New Roman"/>
          <w:bCs/>
          <w:szCs w:val="28"/>
          <w:lang w:val="en-US"/>
        </w:rPr>
        <w:t xml:space="preserve">- </w:t>
      </w:r>
      <w:r w:rsidRPr="00CC22AA">
        <w:rPr>
          <w:lang w:val="en-US"/>
        </w:rPr>
        <w:t>http</w:t>
      </w:r>
      <w:r w:rsidRPr="0032670E">
        <w:rPr>
          <w:lang w:val="en-US"/>
        </w:rPr>
        <w:t>://</w:t>
      </w:r>
      <w:r w:rsidRPr="00CC22AA">
        <w:rPr>
          <w:lang w:val="en-US"/>
        </w:rPr>
        <w:t>habrahabr</w:t>
      </w:r>
      <w:r w:rsidRPr="0032670E">
        <w:rPr>
          <w:lang w:val="en-US"/>
        </w:rPr>
        <w:t>.</w:t>
      </w:r>
      <w:r w:rsidRPr="00CC22AA">
        <w:rPr>
          <w:lang w:val="en-US"/>
        </w:rPr>
        <w:t>ru</w:t>
      </w:r>
      <w:r w:rsidRPr="0032670E">
        <w:rPr>
          <w:lang w:val="en-US"/>
        </w:rPr>
        <w:t>/</w:t>
      </w:r>
      <w:r w:rsidRPr="00CC22AA">
        <w:rPr>
          <w:lang w:val="en-US"/>
        </w:rPr>
        <w:t>post</w:t>
      </w:r>
      <w:r w:rsidRPr="0032670E">
        <w:rPr>
          <w:lang w:val="en-US"/>
        </w:rPr>
        <w:t>/140928/</w:t>
      </w:r>
    </w:p>
    <w:p w:rsidR="00CC22AA" w:rsidRDefault="00CC22AA" w:rsidP="00CC22AA">
      <w:pPr>
        <w:pStyle w:val="aa"/>
        <w:numPr>
          <w:ilvl w:val="0"/>
          <w:numId w:val="35"/>
        </w:numPr>
        <w:ind w:left="567" w:hanging="567"/>
      </w:pPr>
      <w:proofErr w:type="spellStart"/>
      <w:r>
        <w:t>Многопоточность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. Часть 1: </w:t>
      </w:r>
      <w:proofErr w:type="spellStart"/>
      <w:r>
        <w:t>AsyncTask</w:t>
      </w:r>
      <w:proofErr w:type="spellEnd"/>
      <w:r>
        <w:t xml:space="preserve">, асинхронная загрузка изображений из интернет - </w:t>
      </w:r>
      <w:r w:rsidRPr="00CC22AA">
        <w:t>http://idev.by/android/468/</w:t>
      </w:r>
    </w:p>
    <w:p w:rsidR="00CC22AA" w:rsidRDefault="003F1D0D" w:rsidP="00CC22AA">
      <w:pPr>
        <w:pStyle w:val="aa"/>
        <w:numPr>
          <w:ilvl w:val="0"/>
          <w:numId w:val="35"/>
        </w:numPr>
        <w:ind w:left="567" w:hanging="567"/>
      </w:pPr>
      <w:r w:rsidRPr="00CC22AA">
        <w:rPr>
          <w:color w:val="000000"/>
        </w:rPr>
        <w:t xml:space="preserve">Разработка под </w:t>
      </w:r>
      <w:r w:rsidRPr="00CC22AA">
        <w:rPr>
          <w:color w:val="000000"/>
          <w:lang w:val="en-US"/>
        </w:rPr>
        <w:t>Android</w:t>
      </w:r>
      <w:r w:rsidRPr="00CC22AA">
        <w:rPr>
          <w:color w:val="000000"/>
        </w:rPr>
        <w:t xml:space="preserve"> - </w:t>
      </w:r>
      <w:r w:rsidR="00CC22AA" w:rsidRPr="00CC22AA">
        <w:t>http://developer.alexanderklimov.ru/android/</w:t>
      </w:r>
    </w:p>
    <w:p w:rsidR="00CC22AA" w:rsidRDefault="00CC22AA" w:rsidP="00CC22AA">
      <w:pPr>
        <w:pStyle w:val="aa"/>
        <w:numPr>
          <w:ilvl w:val="0"/>
          <w:numId w:val="35"/>
        </w:numPr>
        <w:ind w:left="567" w:hanging="567"/>
      </w:pPr>
      <w:r>
        <w:t xml:space="preserve">Сервисы - это просто - </w:t>
      </w:r>
      <w:r w:rsidRPr="00CC22AA">
        <w:t>http://blog.divenvrsk.org/2010/09/android.html</w:t>
      </w:r>
    </w:p>
    <w:p w:rsidR="00CC22AA" w:rsidRPr="003F1D0D" w:rsidRDefault="00CC22AA" w:rsidP="00CC22AA">
      <w:pPr>
        <w:pStyle w:val="aa"/>
        <w:numPr>
          <w:ilvl w:val="0"/>
          <w:numId w:val="35"/>
        </w:numPr>
        <w:ind w:left="567" w:hanging="567"/>
      </w:pPr>
      <w:r>
        <w:t xml:space="preserve">Темы и стили - </w:t>
      </w:r>
      <w:r w:rsidRPr="00CC22AA">
        <w:t>http://developer.alexanderklimov.ru/android/theme.php</w:t>
      </w:r>
    </w:p>
    <w:p w:rsidR="00A022A9" w:rsidRPr="00A022A9" w:rsidRDefault="00813E64" w:rsidP="00A022A9">
      <w:pPr>
        <w:pStyle w:val="aa"/>
        <w:numPr>
          <w:ilvl w:val="0"/>
          <w:numId w:val="35"/>
        </w:numPr>
        <w:ind w:left="567" w:hanging="567"/>
        <w:rPr>
          <w:color w:val="000000"/>
        </w:rPr>
      </w:pPr>
      <w:r w:rsidRPr="003F1D0D">
        <w:rPr>
          <w:rFonts w:eastAsiaTheme="majorEastAsia"/>
        </w:rPr>
        <w:t xml:space="preserve">Учебник по </w:t>
      </w:r>
      <w:r w:rsidRPr="003F1D0D">
        <w:rPr>
          <w:rFonts w:eastAsiaTheme="majorEastAsia"/>
          <w:lang w:val="en-US"/>
        </w:rPr>
        <w:t>Android</w:t>
      </w:r>
      <w:r w:rsidRPr="003F1D0D">
        <w:rPr>
          <w:rFonts w:eastAsiaTheme="majorEastAsia"/>
        </w:rPr>
        <w:t xml:space="preserve">. Уроки для начинающих - </w:t>
      </w:r>
      <w:r w:rsidR="00A022A9" w:rsidRPr="00CC22AA">
        <w:t>http://startandroid.ru/uroki/vse-uroki-spiskom.html</w:t>
      </w:r>
    </w:p>
    <w:p w:rsidR="00A022A9" w:rsidRPr="003459FA" w:rsidRDefault="00A022A9" w:rsidP="00A022A9">
      <w:pPr>
        <w:pStyle w:val="aa"/>
        <w:numPr>
          <w:ilvl w:val="0"/>
          <w:numId w:val="35"/>
        </w:numPr>
        <w:ind w:left="567" w:hanging="567"/>
      </w:pPr>
      <w:proofErr w:type="spellStart"/>
      <w:r w:rsidRPr="003459FA">
        <w:rPr>
          <w:rStyle w:val="posttitle"/>
          <w:rFonts w:cs="Times New Roman"/>
          <w:bCs/>
          <w:szCs w:val="28"/>
          <w:bdr w:val="none" w:sz="0" w:space="0" w:color="auto" w:frame="1"/>
        </w:rPr>
        <w:lastRenderedPageBreak/>
        <w:t>Хабраиндекс</w:t>
      </w:r>
      <w:proofErr w:type="spellEnd"/>
      <w:r w:rsidRPr="003459FA">
        <w:rPr>
          <w:rStyle w:val="posttitle"/>
          <w:rFonts w:cs="Times New Roman"/>
          <w:bCs/>
          <w:szCs w:val="28"/>
          <w:bdr w:val="none" w:sz="0" w:space="0" w:color="auto" w:frame="1"/>
        </w:rPr>
        <w:t xml:space="preserve"> для статей по программированию под </w:t>
      </w:r>
      <w:proofErr w:type="spellStart"/>
      <w:r w:rsidRPr="003459FA">
        <w:rPr>
          <w:rStyle w:val="posttitle"/>
          <w:rFonts w:cs="Times New Roman"/>
          <w:bCs/>
          <w:szCs w:val="28"/>
          <w:bdr w:val="none" w:sz="0" w:space="0" w:color="auto" w:frame="1"/>
        </w:rPr>
        <w:t>Android</w:t>
      </w:r>
      <w:proofErr w:type="spellEnd"/>
      <w:r w:rsidRPr="003459FA">
        <w:rPr>
          <w:rStyle w:val="posttitle"/>
          <w:rFonts w:cs="Times New Roman"/>
          <w:bCs/>
          <w:szCs w:val="28"/>
          <w:bdr w:val="none" w:sz="0" w:space="0" w:color="auto" w:frame="1"/>
        </w:rPr>
        <w:t xml:space="preserve"> </w:t>
      </w:r>
      <w:r w:rsidR="00CC22AA" w:rsidRPr="003459FA">
        <w:rPr>
          <w:rStyle w:val="posttitle"/>
          <w:rFonts w:cs="Times New Roman"/>
          <w:bCs/>
          <w:szCs w:val="28"/>
          <w:bdr w:val="none" w:sz="0" w:space="0" w:color="auto" w:frame="1"/>
        </w:rPr>
        <w:t>-</w:t>
      </w:r>
      <w:r w:rsidRPr="003459FA">
        <w:t>http://habrahabr.ru/post/111603/</w:t>
      </w:r>
    </w:p>
    <w:p w:rsidR="00CC22AA" w:rsidRPr="00CC22AA" w:rsidRDefault="00F01724" w:rsidP="00CC22AA">
      <w:pPr>
        <w:pStyle w:val="aa"/>
        <w:numPr>
          <w:ilvl w:val="0"/>
          <w:numId w:val="35"/>
        </w:numPr>
        <w:ind w:left="567" w:hanging="567"/>
        <w:rPr>
          <w:lang w:val="en-US"/>
        </w:rPr>
      </w:pPr>
      <w:r w:rsidRPr="00CC22AA">
        <w:rPr>
          <w:lang w:val="en-US"/>
        </w:rPr>
        <w:t xml:space="preserve">The Developer's Guide - </w:t>
      </w:r>
      <w:r w:rsidR="00CC22AA" w:rsidRPr="00CC22AA">
        <w:rPr>
          <w:lang w:val="en-US"/>
        </w:rPr>
        <w:t>http://developer.android.com</w:t>
      </w:r>
    </w:p>
    <w:p w:rsidR="00CC22AA" w:rsidRPr="00CC22AA" w:rsidRDefault="00CC22AA" w:rsidP="00CC22AA">
      <w:pPr>
        <w:pStyle w:val="aa"/>
        <w:numPr>
          <w:ilvl w:val="0"/>
          <w:numId w:val="35"/>
        </w:numPr>
        <w:ind w:left="567" w:hanging="567"/>
        <w:rPr>
          <w:lang w:val="en-US"/>
        </w:rPr>
      </w:pPr>
      <w:r w:rsidRPr="00CC22AA">
        <w:rPr>
          <w:lang w:val="en-US"/>
        </w:rPr>
        <w:t>Parsing and traversing a Document  - http://jsoup.org/cookbook/introduction/parsing-a-document</w:t>
      </w:r>
    </w:p>
    <w:p w:rsidR="00CC22AA" w:rsidRPr="00CC22AA" w:rsidRDefault="00CC22AA" w:rsidP="00CC22AA">
      <w:pPr>
        <w:pStyle w:val="aa"/>
        <w:numPr>
          <w:ilvl w:val="0"/>
          <w:numId w:val="35"/>
        </w:numPr>
        <w:ind w:left="567" w:hanging="567"/>
        <w:rPr>
          <w:lang w:val="en-US"/>
        </w:rPr>
      </w:pPr>
      <w:r w:rsidRPr="00CC22AA">
        <w:rPr>
          <w:lang w:val="en-US"/>
        </w:rPr>
        <w:t>Usage - http://actionbarsherlock.com/usage.html</w:t>
      </w:r>
    </w:p>
    <w:p w:rsidR="00485E5C" w:rsidRDefault="00485E5C" w:rsidP="003F1D0D">
      <w:pPr>
        <w:pStyle w:val="aa"/>
        <w:numPr>
          <w:ilvl w:val="0"/>
          <w:numId w:val="35"/>
        </w:numPr>
        <w:ind w:left="567" w:hanging="567"/>
      </w:pPr>
      <w:proofErr w:type="spellStart"/>
      <w:r>
        <w:t>Голощапов</w:t>
      </w:r>
      <w:proofErr w:type="spellEnd"/>
      <w:r>
        <w:t xml:space="preserve"> А.</w:t>
      </w:r>
      <w:r w:rsidRPr="00485E5C">
        <w:t xml:space="preserve"> Л. </w:t>
      </w:r>
      <w:proofErr w:type="spellStart"/>
      <w:r w:rsidRPr="00485E5C">
        <w:t>Google</w:t>
      </w:r>
      <w:proofErr w:type="spellEnd"/>
      <w:r w:rsidRPr="00485E5C">
        <w:t xml:space="preserve"> </w:t>
      </w:r>
      <w:proofErr w:type="spellStart"/>
      <w:r w:rsidRPr="00485E5C">
        <w:t>Android</w:t>
      </w:r>
      <w:proofErr w:type="spellEnd"/>
      <w:r w:rsidRPr="00485E5C">
        <w:t xml:space="preserve">: </w:t>
      </w:r>
      <w:r>
        <w:t>П</w:t>
      </w:r>
      <w:r w:rsidRPr="00485E5C">
        <w:t xml:space="preserve">рограммирование для мобильных </w:t>
      </w:r>
      <w:proofErr w:type="gramStart"/>
      <w:r w:rsidRPr="00485E5C">
        <w:t>устройств.</w:t>
      </w:r>
      <w:r>
        <w:t>–</w:t>
      </w:r>
      <w:proofErr w:type="gramEnd"/>
      <w:r>
        <w:t xml:space="preserve"> </w:t>
      </w:r>
      <w:r w:rsidRPr="00485E5C">
        <w:t>СПб.: БХВ-Петербург, 2011.</w:t>
      </w:r>
      <w:r>
        <w:t xml:space="preserve"> – </w:t>
      </w:r>
      <w:r w:rsidRPr="00485E5C">
        <w:t>448 с.</w:t>
      </w:r>
    </w:p>
    <w:p w:rsidR="00485E5C" w:rsidRDefault="00485E5C" w:rsidP="003F1D0D">
      <w:pPr>
        <w:pStyle w:val="aa"/>
        <w:numPr>
          <w:ilvl w:val="0"/>
          <w:numId w:val="35"/>
        </w:numPr>
        <w:ind w:left="567" w:hanging="567"/>
      </w:pPr>
      <w:proofErr w:type="spellStart"/>
      <w:r w:rsidRPr="00F01724">
        <w:t>Дэрси</w:t>
      </w:r>
      <w:proofErr w:type="spellEnd"/>
      <w:r w:rsidRPr="00F01724">
        <w:t xml:space="preserve"> Л., </w:t>
      </w:r>
      <w:proofErr w:type="spellStart"/>
      <w:r w:rsidRPr="00F01724">
        <w:t>Кондер</w:t>
      </w:r>
      <w:proofErr w:type="spellEnd"/>
      <w:r w:rsidRPr="00F01724">
        <w:t xml:space="preserve"> Ш. </w:t>
      </w:r>
      <w:proofErr w:type="spellStart"/>
      <w:r w:rsidRPr="00F01724">
        <w:t>Android</w:t>
      </w:r>
      <w:proofErr w:type="spellEnd"/>
      <w:r w:rsidRPr="00F01724">
        <w:t xml:space="preserve"> за 24 часа. Программирование приложений под операционную систему </w:t>
      </w:r>
      <w:proofErr w:type="spellStart"/>
      <w:r w:rsidRPr="00F01724">
        <w:t>Google</w:t>
      </w:r>
      <w:proofErr w:type="spellEnd"/>
      <w:r w:rsidRPr="00F01724">
        <w:t xml:space="preserve">. — М.: Рид Групп, 2011. </w:t>
      </w:r>
      <w:r>
        <w:t xml:space="preserve">– </w:t>
      </w:r>
      <w:r w:rsidRPr="00F01724">
        <w:t>464 с.</w:t>
      </w:r>
    </w:p>
    <w:p w:rsidR="00A022A9" w:rsidRDefault="00A022A9" w:rsidP="003F1D0D">
      <w:pPr>
        <w:pStyle w:val="aa"/>
        <w:numPr>
          <w:ilvl w:val="0"/>
          <w:numId w:val="35"/>
        </w:numPr>
        <w:ind w:left="567" w:hanging="567"/>
      </w:pPr>
      <w:proofErr w:type="spellStart"/>
      <w:r>
        <w:t>Эккель</w:t>
      </w:r>
      <w:proofErr w:type="spellEnd"/>
      <w:r>
        <w:t xml:space="preserve"> Б. Философия </w:t>
      </w:r>
      <w:r>
        <w:rPr>
          <w:lang w:val="en-US"/>
        </w:rPr>
        <w:t>Java</w:t>
      </w:r>
      <w:r>
        <w:t xml:space="preserve">. Библиотека программиста. 4-е изд. – </w:t>
      </w:r>
      <w:proofErr w:type="gramStart"/>
      <w:r>
        <w:t>СПб.:</w:t>
      </w:r>
      <w:proofErr w:type="gramEnd"/>
      <w:r>
        <w:t xml:space="preserve"> Питер, 2009. – 640 с.</w:t>
      </w:r>
    </w:p>
    <w:p w:rsidR="00A80681" w:rsidRDefault="00F01724" w:rsidP="003F1D0D">
      <w:pPr>
        <w:pStyle w:val="aa"/>
        <w:numPr>
          <w:ilvl w:val="0"/>
          <w:numId w:val="35"/>
        </w:numPr>
        <w:ind w:left="567" w:hanging="567"/>
      </w:pPr>
      <w:proofErr w:type="spellStart"/>
      <w:r w:rsidRPr="00485E5C">
        <w:t>Маер</w:t>
      </w:r>
      <w:proofErr w:type="spellEnd"/>
      <w:r w:rsidRPr="00485E5C">
        <w:t xml:space="preserve"> Р. </w:t>
      </w:r>
      <w:proofErr w:type="spellStart"/>
      <w:r>
        <w:t>Android</w:t>
      </w:r>
      <w:proofErr w:type="spellEnd"/>
      <w:r>
        <w:t xml:space="preserve"> 2. Программирование приложений для планшетных компьютеров и смартфонов. – М.: </w:t>
      </w:r>
      <w:proofErr w:type="spellStart"/>
      <w:r>
        <w:t>Эксмо</w:t>
      </w:r>
      <w:proofErr w:type="spellEnd"/>
      <w:r>
        <w:t>, 2011. – 672 с.</w:t>
      </w:r>
    </w:p>
    <w:p w:rsidR="00D56329" w:rsidRDefault="00A022A9" w:rsidP="003F1D0D">
      <w:pPr>
        <w:pStyle w:val="aa"/>
        <w:numPr>
          <w:ilvl w:val="0"/>
          <w:numId w:val="35"/>
        </w:numPr>
        <w:ind w:left="567" w:hanging="567"/>
      </w:pPr>
      <w:proofErr w:type="spellStart"/>
      <w:r>
        <w:t>Хашими</w:t>
      </w:r>
      <w:proofErr w:type="spellEnd"/>
      <w:r>
        <w:t xml:space="preserve"> С., </w:t>
      </w:r>
      <w:proofErr w:type="spellStart"/>
      <w:r>
        <w:t>Коматинени</w:t>
      </w:r>
      <w:proofErr w:type="spellEnd"/>
      <w:r>
        <w:t xml:space="preserve"> С. и др. Разработка приложений для </w:t>
      </w:r>
      <w:r>
        <w:rPr>
          <w:lang w:val="en-US"/>
        </w:rPr>
        <w:t>Android</w:t>
      </w:r>
      <w:r w:rsidRPr="00A022A9">
        <w:t xml:space="preserve">. – </w:t>
      </w:r>
      <w:proofErr w:type="spellStart"/>
      <w:proofErr w:type="gramStart"/>
      <w:r>
        <w:t>Спб</w:t>
      </w:r>
      <w:proofErr w:type="spellEnd"/>
      <w:r>
        <w:t>.:</w:t>
      </w:r>
      <w:proofErr w:type="gramEnd"/>
      <w:r>
        <w:t xml:space="preserve"> Питер, 2011. – 736 с.</w:t>
      </w:r>
      <w:r w:rsidRPr="00A022A9">
        <w:t xml:space="preserve"> </w:t>
      </w:r>
    </w:p>
    <w:p w:rsidR="005F70AE" w:rsidRDefault="00D56329" w:rsidP="00D411A8">
      <w:pPr>
        <w:rPr>
          <w:rFonts w:eastAsiaTheme="majorEastAsia" w:cstheme="majorBidi"/>
          <w:b/>
          <w:bCs/>
          <w:szCs w:val="28"/>
        </w:rPr>
      </w:pPr>
      <w:r>
        <w:br w:type="page"/>
      </w:r>
    </w:p>
    <w:p w:rsidR="00D56329" w:rsidRDefault="006D4771" w:rsidP="00D56329">
      <w:pPr>
        <w:pStyle w:val="1"/>
        <w:numPr>
          <w:ilvl w:val="0"/>
          <w:numId w:val="0"/>
        </w:numPr>
        <w:spacing w:line="360" w:lineRule="auto"/>
        <w:ind w:left="432"/>
        <w:rPr>
          <w:caps w:val="0"/>
        </w:rPr>
      </w:pPr>
      <w:bookmarkStart w:id="18" w:name="_Toc345251105"/>
      <w:r>
        <w:rPr>
          <w:caps w:val="0"/>
        </w:rPr>
        <w:lastRenderedPageBreak/>
        <w:t>ПРИЛОЖЕНИЕ</w:t>
      </w:r>
      <w:r w:rsidR="00D411A8">
        <w:t xml:space="preserve"> А</w:t>
      </w:r>
      <w:r w:rsidR="00385429">
        <w:t xml:space="preserve"> </w:t>
      </w:r>
      <w:r w:rsidR="0044056F">
        <w:rPr>
          <w:caps w:val="0"/>
        </w:rPr>
        <w:t>ТЕКСТ ПРОГРАММЫ</w:t>
      </w:r>
      <w:bookmarkEnd w:id="18"/>
    </w:p>
    <w:p w:rsidR="0046026A" w:rsidRPr="0046026A" w:rsidRDefault="0046026A" w:rsidP="0046026A">
      <w:proofErr w:type="spellStart"/>
      <w:proofErr w:type="gramStart"/>
      <w:r w:rsidRPr="0046026A">
        <w:t>package</w:t>
      </w:r>
      <w:proofErr w:type="spellEnd"/>
      <w:proofErr w:type="gramEnd"/>
      <w:r w:rsidRPr="0046026A">
        <w:t xml:space="preserve"> </w:t>
      </w:r>
      <w:proofErr w:type="spellStart"/>
      <w:r w:rsidRPr="0046026A">
        <w:t>by.bsuir.passgen</w:t>
      </w:r>
      <w:proofErr w:type="spellEnd"/>
      <w:r w:rsidRPr="0046026A">
        <w:t>;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import</w:t>
      </w:r>
      <w:proofErr w:type="gram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by.bsuir.passgen.utilities.Constants</w:t>
      </w:r>
      <w:proofErr w:type="spellEnd"/>
      <w:r w:rsidRPr="0046026A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class Checker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private</w:t>
      </w:r>
      <w:proofErr w:type="gramEnd"/>
      <w:r w:rsidRPr="00385429">
        <w:rPr>
          <w:lang w:val="en-US"/>
        </w:rPr>
        <w:t xml:space="preserve"> static final String START = ".*[";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private static final String END = "</w:t>
      </w:r>
      <w:proofErr w:type="gramStart"/>
      <w:r w:rsidRPr="00385429">
        <w:rPr>
          <w:lang w:val="en-US"/>
        </w:rPr>
        <w:t>]+</w:t>
      </w:r>
      <w:proofErr w:type="gramEnd"/>
      <w:r w:rsidRPr="00385429">
        <w:rPr>
          <w:lang w:val="en-US"/>
        </w:rPr>
        <w:t>.*";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static </w:t>
      </w:r>
      <w:proofErr w:type="spellStart"/>
      <w:r w:rsidRPr="00385429">
        <w:rPr>
          <w:lang w:val="en-US"/>
        </w:rPr>
        <w:t>int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getPasswordRating</w:t>
      </w:r>
      <w:proofErr w:type="spellEnd"/>
      <w:r w:rsidRPr="00385429">
        <w:rPr>
          <w:lang w:val="en-US"/>
        </w:rPr>
        <w:t>(String password)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if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password.length</w:t>
      </w:r>
      <w:proofErr w:type="spellEnd"/>
      <w:r w:rsidRPr="00385429">
        <w:rPr>
          <w:lang w:val="en-US"/>
        </w:rPr>
        <w:t xml:space="preserve">() &lt; </w:t>
      </w:r>
      <w:proofErr w:type="spellStart"/>
      <w:r w:rsidRPr="00385429">
        <w:rPr>
          <w:lang w:val="en-US"/>
        </w:rPr>
        <w:t>Constants.MIN_PWD_LEN</w:t>
      </w:r>
      <w:proofErr w:type="spellEnd"/>
      <w:r w:rsidRPr="00385429">
        <w:rPr>
          <w:lang w:val="en-US"/>
        </w:rPr>
        <w:t>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-1; 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int</w:t>
      </w:r>
      <w:proofErr w:type="spellEnd"/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passwordRating</w:t>
      </w:r>
      <w:proofErr w:type="spellEnd"/>
      <w:r w:rsidRPr="00385429">
        <w:rPr>
          <w:lang w:val="en-US"/>
        </w:rPr>
        <w:t xml:space="preserve"> = 0;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if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password.matches</w:t>
      </w:r>
      <w:proofErr w:type="spellEnd"/>
      <w:r w:rsidRPr="00385429">
        <w:rPr>
          <w:lang w:val="en-US"/>
        </w:rPr>
        <w:t xml:space="preserve">(START + </w:t>
      </w:r>
      <w:proofErr w:type="spellStart"/>
      <w:r w:rsidRPr="00385429">
        <w:rPr>
          <w:lang w:val="en-US"/>
        </w:rPr>
        <w:t>Constants.LOWER_CASE</w:t>
      </w:r>
      <w:proofErr w:type="spellEnd"/>
      <w:r w:rsidRPr="00385429">
        <w:rPr>
          <w:lang w:val="en-US"/>
        </w:rPr>
        <w:t xml:space="preserve"> + END))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passwordRating</w:t>
      </w:r>
      <w:proofErr w:type="spellEnd"/>
      <w:proofErr w:type="gramEnd"/>
      <w:r w:rsidRPr="00385429">
        <w:rPr>
          <w:lang w:val="en-US"/>
        </w:rPr>
        <w:t>++;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if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password.matches</w:t>
      </w:r>
      <w:proofErr w:type="spellEnd"/>
      <w:r w:rsidRPr="00385429">
        <w:rPr>
          <w:lang w:val="en-US"/>
        </w:rPr>
        <w:t xml:space="preserve">(START + </w:t>
      </w:r>
      <w:proofErr w:type="spellStart"/>
      <w:r w:rsidRPr="00385429">
        <w:rPr>
          <w:lang w:val="en-US"/>
        </w:rPr>
        <w:t>Constants.UPPER_CASE</w:t>
      </w:r>
      <w:proofErr w:type="spellEnd"/>
      <w:r w:rsidRPr="00385429">
        <w:rPr>
          <w:lang w:val="en-US"/>
        </w:rPr>
        <w:t xml:space="preserve"> + END))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passwordRating</w:t>
      </w:r>
      <w:proofErr w:type="spellEnd"/>
      <w:proofErr w:type="gramEnd"/>
      <w:r w:rsidRPr="00385429">
        <w:rPr>
          <w:lang w:val="en-US"/>
        </w:rPr>
        <w:t>++;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if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password.matches</w:t>
      </w:r>
      <w:proofErr w:type="spellEnd"/>
      <w:r w:rsidRPr="00385429">
        <w:rPr>
          <w:lang w:val="en-US"/>
        </w:rPr>
        <w:t xml:space="preserve">(START + </w:t>
      </w:r>
      <w:proofErr w:type="spellStart"/>
      <w:r w:rsidRPr="00385429">
        <w:rPr>
          <w:lang w:val="en-US"/>
        </w:rPr>
        <w:t>Constants.NUMBERS</w:t>
      </w:r>
      <w:proofErr w:type="spellEnd"/>
      <w:r w:rsidRPr="00385429">
        <w:rPr>
          <w:lang w:val="en-US"/>
        </w:rPr>
        <w:t xml:space="preserve"> + END))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passwordRating</w:t>
      </w:r>
      <w:proofErr w:type="spellEnd"/>
      <w:proofErr w:type="gramEnd"/>
      <w:r w:rsidRPr="00385429">
        <w:rPr>
          <w:lang w:val="en-US"/>
        </w:rPr>
        <w:t>++;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if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password.matches</w:t>
      </w:r>
      <w:proofErr w:type="spellEnd"/>
      <w:r w:rsidRPr="00385429">
        <w:rPr>
          <w:lang w:val="en-US"/>
        </w:rPr>
        <w:t>(START + "/!/№/;/%/:/?/*/(/)/_/+/=/-/~/\\/&lt;/&gt;/,/./[/]/{/}" + END))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passwordRating</w:t>
      </w:r>
      <w:proofErr w:type="spellEnd"/>
      <w:proofErr w:type="gramEnd"/>
      <w:r w:rsidRPr="00385429">
        <w:rPr>
          <w:lang w:val="en-US"/>
        </w:rPr>
        <w:t>++;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if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passwordRating</w:t>
      </w:r>
      <w:proofErr w:type="spellEnd"/>
      <w:r w:rsidRPr="00385429">
        <w:rPr>
          <w:lang w:val="en-US"/>
        </w:rPr>
        <w:t xml:space="preserve"> &lt;= 3)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0; 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  <w:t>} else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1; 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  <w:r w:rsidRPr="00385429">
        <w:rPr>
          <w:lang w:val="en-US"/>
        </w:rPr>
        <w:tab/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lastRenderedPageBreak/>
        <w:tab/>
        <w:t>}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package</w:t>
      </w:r>
      <w:proofErr w:type="gram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by.bsuir.passgen</w:t>
      </w:r>
      <w:proofErr w:type="spellEnd"/>
      <w:r w:rsidRPr="0046026A">
        <w:rPr>
          <w:lang w:val="en-US"/>
        </w:rPr>
        <w:t>;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import</w:t>
      </w:r>
      <w:proofErr w:type="gram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java.util.Random</w:t>
      </w:r>
      <w:proofErr w:type="spellEnd"/>
      <w:r w:rsidRPr="0046026A">
        <w:rPr>
          <w:lang w:val="en-US"/>
        </w:rPr>
        <w:t>;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import</w:t>
      </w:r>
      <w:proofErr w:type="gram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by.bsuir.passgen.utilities.Alphabet</w:t>
      </w:r>
      <w:proofErr w:type="spellEnd"/>
      <w:r w:rsidRPr="0046026A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by.bsuir.passgen.utilities.Constants</w:t>
      </w:r>
      <w:proofErr w:type="spellEnd"/>
      <w:r w:rsidRPr="00385429">
        <w:rPr>
          <w:lang w:val="en-US"/>
        </w:rPr>
        <w:t>;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import</w:t>
      </w:r>
      <w:proofErr w:type="gram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android.content.SharedPreferences</w:t>
      </w:r>
      <w:proofErr w:type="spellEnd"/>
      <w:r w:rsidRPr="0046026A">
        <w:rPr>
          <w:lang w:val="en-US"/>
        </w:rPr>
        <w:t>;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public</w:t>
      </w:r>
      <w:proofErr w:type="gramEnd"/>
      <w:r w:rsidRPr="0046026A">
        <w:rPr>
          <w:lang w:val="en-US"/>
        </w:rPr>
        <w:t xml:space="preserve"> class Generator {</w:t>
      </w:r>
    </w:p>
    <w:p w:rsidR="0046026A" w:rsidRPr="00385429" w:rsidRDefault="0046026A" w:rsidP="0046026A">
      <w:pPr>
        <w:rPr>
          <w:lang w:val="en-US"/>
        </w:rPr>
      </w:pPr>
      <w:r w:rsidRPr="0046026A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static String </w:t>
      </w:r>
      <w:proofErr w:type="spellStart"/>
      <w:r w:rsidRPr="00385429">
        <w:rPr>
          <w:lang w:val="en-US"/>
        </w:rPr>
        <w:t>generatePassword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int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passwordLen</w:t>
      </w:r>
      <w:proofErr w:type="spellEnd"/>
      <w:r w:rsidRPr="00385429">
        <w:rPr>
          <w:lang w:val="en-US"/>
        </w:rPr>
        <w:t xml:space="preserve">, </w:t>
      </w:r>
      <w:proofErr w:type="spellStart"/>
      <w:r w:rsidRPr="00385429">
        <w:rPr>
          <w:lang w:val="en-US"/>
        </w:rPr>
        <w:t>SharedPreferences</w:t>
      </w:r>
      <w:proofErr w:type="spellEnd"/>
      <w:r w:rsidRPr="00385429">
        <w:rPr>
          <w:lang w:val="en-US"/>
        </w:rPr>
        <w:t xml:space="preserve"> preferences)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r w:rsidRPr="00385429">
        <w:rPr>
          <w:lang w:val="en-US"/>
        </w:rPr>
        <w:t>StringBuilder</w:t>
      </w:r>
      <w:proofErr w:type="spellEnd"/>
      <w:r w:rsidRPr="00385429">
        <w:rPr>
          <w:lang w:val="en-US"/>
        </w:rPr>
        <w:t xml:space="preserve"> alphabet = new </w:t>
      </w:r>
      <w:proofErr w:type="spellStart"/>
      <w:proofErr w:type="gramStart"/>
      <w:r w:rsidRPr="00385429">
        <w:rPr>
          <w:lang w:val="en-US"/>
        </w:rPr>
        <w:t>StringBuilder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if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preferences.getBoolean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Alphabet.LOWER_CASE.toString</w:t>
      </w:r>
      <w:proofErr w:type="spellEnd"/>
      <w:r w:rsidRPr="00385429">
        <w:rPr>
          <w:lang w:val="en-US"/>
        </w:rPr>
        <w:t>(), false))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alphabet.append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Constants.LOWER_CASE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if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preferences.getBoolean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Alphabet.UPPER_CASE.toString</w:t>
      </w:r>
      <w:proofErr w:type="spellEnd"/>
      <w:r w:rsidRPr="00385429">
        <w:rPr>
          <w:lang w:val="en-US"/>
        </w:rPr>
        <w:t>(), false))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alphabet.append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Constants.UPPER_CASE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if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preferences.getBoolean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Alphabet.NUMBERS.toString</w:t>
      </w:r>
      <w:proofErr w:type="spellEnd"/>
      <w:r w:rsidRPr="00385429">
        <w:rPr>
          <w:lang w:val="en-US"/>
        </w:rPr>
        <w:t>(), false))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alphabet.append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Constants.NUMBERS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if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preferences.getBoolean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Alphabet.SYMBOLS.toString</w:t>
      </w:r>
      <w:proofErr w:type="spellEnd"/>
      <w:r w:rsidRPr="00385429">
        <w:rPr>
          <w:lang w:val="en-US"/>
        </w:rPr>
        <w:t>(), false))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alphabet.append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Constants.SYMBOLS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r w:rsidRPr="00385429">
        <w:rPr>
          <w:lang w:val="en-US"/>
        </w:rPr>
        <w:t>StringBuilder</w:t>
      </w:r>
      <w:proofErr w:type="spellEnd"/>
      <w:r w:rsidRPr="00385429">
        <w:rPr>
          <w:lang w:val="en-US"/>
        </w:rPr>
        <w:t xml:space="preserve"> password = new </w:t>
      </w:r>
      <w:proofErr w:type="spellStart"/>
      <w:proofErr w:type="gramStart"/>
      <w:r w:rsidRPr="00385429">
        <w:rPr>
          <w:lang w:val="en-US"/>
        </w:rPr>
        <w:t>StringBuilder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if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alphabet.length</w:t>
      </w:r>
      <w:proofErr w:type="spellEnd"/>
      <w:r w:rsidRPr="00385429">
        <w:rPr>
          <w:lang w:val="en-US"/>
        </w:rPr>
        <w:t>() &gt; 0)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int</w:t>
      </w:r>
      <w:proofErr w:type="spellEnd"/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alphabetLen</w:t>
      </w:r>
      <w:proofErr w:type="spellEnd"/>
      <w:r w:rsidRPr="00385429">
        <w:rPr>
          <w:lang w:val="en-US"/>
        </w:rPr>
        <w:t xml:space="preserve"> = </w:t>
      </w:r>
      <w:proofErr w:type="spellStart"/>
      <w:r w:rsidRPr="00385429">
        <w:rPr>
          <w:lang w:val="en-US"/>
        </w:rPr>
        <w:t>alphabet.length</w:t>
      </w:r>
      <w:proofErr w:type="spellEnd"/>
      <w:r w:rsidRPr="00385429">
        <w:rPr>
          <w:lang w:val="en-US"/>
        </w:rPr>
        <w:t>();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  <w:t xml:space="preserve">Random generator = new </w:t>
      </w:r>
      <w:proofErr w:type="gramStart"/>
      <w:r w:rsidRPr="00385429">
        <w:rPr>
          <w:lang w:val="en-US"/>
        </w:rPr>
        <w:t>Random(</w:t>
      </w:r>
      <w:proofErr w:type="gram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for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int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i</w:t>
      </w:r>
      <w:proofErr w:type="spellEnd"/>
      <w:r w:rsidRPr="00385429">
        <w:rPr>
          <w:lang w:val="en-US"/>
        </w:rPr>
        <w:t xml:space="preserve"> = 0; </w:t>
      </w:r>
      <w:proofErr w:type="spellStart"/>
      <w:r w:rsidRPr="00385429">
        <w:rPr>
          <w:lang w:val="en-US"/>
        </w:rPr>
        <w:t>i</w:t>
      </w:r>
      <w:proofErr w:type="spellEnd"/>
      <w:r w:rsidRPr="00385429">
        <w:rPr>
          <w:lang w:val="en-US"/>
        </w:rPr>
        <w:t xml:space="preserve"> &lt; </w:t>
      </w:r>
      <w:proofErr w:type="spellStart"/>
      <w:r w:rsidRPr="00385429">
        <w:rPr>
          <w:lang w:val="en-US"/>
        </w:rPr>
        <w:t>passwordLen</w:t>
      </w:r>
      <w:proofErr w:type="spellEnd"/>
      <w:r w:rsidRPr="00385429">
        <w:rPr>
          <w:lang w:val="en-US"/>
        </w:rPr>
        <w:t xml:space="preserve">; </w:t>
      </w:r>
      <w:proofErr w:type="spellStart"/>
      <w:r w:rsidRPr="00385429">
        <w:rPr>
          <w:lang w:val="en-US"/>
        </w:rPr>
        <w:t>i</w:t>
      </w:r>
      <w:proofErr w:type="spellEnd"/>
      <w:r w:rsidRPr="00385429">
        <w:rPr>
          <w:lang w:val="en-US"/>
        </w:rPr>
        <w:t>++)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password.append(</w:t>
      </w:r>
      <w:proofErr w:type="gramEnd"/>
      <w:r w:rsidRPr="00385429">
        <w:rPr>
          <w:lang w:val="en-US"/>
        </w:rPr>
        <w:t>alphabet.charAt(generator.nextInt(alphabetLen)));</w:t>
      </w:r>
    </w:p>
    <w:p w:rsidR="0046026A" w:rsidRPr="0046026A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46026A">
        <w:rPr>
          <w:lang w:val="en-US"/>
        </w:rPr>
        <w:t>}</w:t>
      </w:r>
    </w:p>
    <w:p w:rsidR="0046026A" w:rsidRPr="0046026A" w:rsidRDefault="0046026A" w:rsidP="0046026A">
      <w:pPr>
        <w:rPr>
          <w:lang w:val="en-US"/>
        </w:rPr>
      </w:pPr>
      <w:r w:rsidRPr="0046026A">
        <w:rPr>
          <w:lang w:val="en-US"/>
        </w:rPr>
        <w:tab/>
      </w:r>
      <w:r w:rsidRPr="0046026A">
        <w:rPr>
          <w:lang w:val="en-US"/>
        </w:rPr>
        <w:tab/>
        <w:t>}</w:t>
      </w:r>
    </w:p>
    <w:p w:rsidR="0046026A" w:rsidRPr="0046026A" w:rsidRDefault="0046026A" w:rsidP="0046026A">
      <w:pPr>
        <w:rPr>
          <w:lang w:val="en-US"/>
        </w:rPr>
      </w:pPr>
      <w:r w:rsidRPr="0046026A">
        <w:rPr>
          <w:lang w:val="en-US"/>
        </w:rPr>
        <w:lastRenderedPageBreak/>
        <w:tab/>
      </w:r>
      <w:r w:rsidRPr="0046026A">
        <w:rPr>
          <w:lang w:val="en-US"/>
        </w:rPr>
        <w:tab/>
      </w:r>
      <w:proofErr w:type="gramStart"/>
      <w:r w:rsidRPr="0046026A">
        <w:rPr>
          <w:lang w:val="en-US"/>
        </w:rPr>
        <w:t>return</w:t>
      </w:r>
      <w:proofErr w:type="gram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password.toString</w:t>
      </w:r>
      <w:proofErr w:type="spellEnd"/>
      <w:r w:rsidRPr="0046026A">
        <w:rPr>
          <w:lang w:val="en-US"/>
        </w:rPr>
        <w:t>();</w:t>
      </w:r>
    </w:p>
    <w:p w:rsidR="0046026A" w:rsidRPr="0046026A" w:rsidRDefault="0046026A" w:rsidP="0046026A">
      <w:pPr>
        <w:rPr>
          <w:lang w:val="en-US"/>
        </w:rPr>
      </w:pPr>
      <w:r w:rsidRPr="0046026A">
        <w:rPr>
          <w:lang w:val="en-US"/>
        </w:rPr>
        <w:tab/>
        <w:t>}</w:t>
      </w:r>
    </w:p>
    <w:p w:rsidR="0046026A" w:rsidRPr="0046026A" w:rsidRDefault="0046026A" w:rsidP="0046026A">
      <w:pPr>
        <w:rPr>
          <w:lang w:val="en-US"/>
        </w:rPr>
      </w:pPr>
      <w:r w:rsidRPr="0046026A">
        <w:rPr>
          <w:lang w:val="en-US"/>
        </w:rPr>
        <w:t>}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package</w:t>
      </w:r>
      <w:proofErr w:type="gram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by.bsuir.passgen</w:t>
      </w:r>
      <w:proofErr w:type="spellEnd"/>
      <w:r w:rsidRPr="0046026A">
        <w:rPr>
          <w:lang w:val="en-US"/>
        </w:rPr>
        <w:t>;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import</w:t>
      </w:r>
      <w:proofErr w:type="gram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by.bsuir.passgen.utilities.Tool</w:t>
      </w:r>
      <w:proofErr w:type="spellEnd"/>
      <w:r w:rsidRPr="0046026A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android.app.AlertDialog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android.app.Dialog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android.app.DialogFragment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android.content.Intent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android.view.View.OnClickListener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android.net.Uri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android.os.Bundle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android.view.View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android.widget.LinearLayout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android.widget.TextView</w:t>
      </w:r>
      <w:proofErr w:type="spellEnd"/>
      <w:r w:rsidRPr="00385429">
        <w:rPr>
          <w:lang w:val="en-US"/>
        </w:rPr>
        <w:t>;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public</w:t>
      </w:r>
      <w:proofErr w:type="gramEnd"/>
      <w:r w:rsidRPr="0046026A">
        <w:rPr>
          <w:lang w:val="en-US"/>
        </w:rPr>
        <w:t xml:space="preserve"> class </w:t>
      </w:r>
      <w:proofErr w:type="spellStart"/>
      <w:r w:rsidRPr="0046026A">
        <w:rPr>
          <w:lang w:val="en-US"/>
        </w:rPr>
        <w:t>AboutDialog</w:t>
      </w:r>
      <w:proofErr w:type="spellEnd"/>
      <w:r w:rsidRPr="0046026A">
        <w:rPr>
          <w:lang w:val="en-US"/>
        </w:rPr>
        <w:t xml:space="preserve"> extends </w:t>
      </w:r>
      <w:proofErr w:type="spellStart"/>
      <w:r w:rsidRPr="0046026A">
        <w:rPr>
          <w:lang w:val="en-US"/>
        </w:rPr>
        <w:t>DialogFragment</w:t>
      </w:r>
      <w:proofErr w:type="spellEnd"/>
      <w:r w:rsidRPr="0046026A">
        <w:rPr>
          <w:lang w:val="en-US"/>
        </w:rPr>
        <w:t xml:space="preserve"> implements </w:t>
      </w:r>
      <w:proofErr w:type="spellStart"/>
      <w:r w:rsidRPr="0046026A">
        <w:rPr>
          <w:lang w:val="en-US"/>
        </w:rPr>
        <w:t>OnClickListener</w:t>
      </w:r>
      <w:proofErr w:type="spellEnd"/>
      <w:r w:rsidRPr="0046026A">
        <w:rPr>
          <w:lang w:val="en-US"/>
        </w:rPr>
        <w:t xml:space="preserve"> {</w:t>
      </w:r>
    </w:p>
    <w:p w:rsidR="0046026A" w:rsidRPr="00385429" w:rsidRDefault="0046026A" w:rsidP="0046026A">
      <w:pPr>
        <w:rPr>
          <w:lang w:val="en-US"/>
        </w:rPr>
      </w:pPr>
      <w:r w:rsidRPr="0046026A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Dialog </w:t>
      </w:r>
      <w:proofErr w:type="spellStart"/>
      <w:r w:rsidRPr="00385429">
        <w:rPr>
          <w:lang w:val="en-US"/>
        </w:rPr>
        <w:t>onCreateDialog</w:t>
      </w:r>
      <w:proofErr w:type="spellEnd"/>
      <w:r w:rsidRPr="00385429">
        <w:rPr>
          <w:lang w:val="en-US"/>
        </w:rPr>
        <w:t xml:space="preserve">(Bundle </w:t>
      </w:r>
      <w:proofErr w:type="spellStart"/>
      <w:r w:rsidRPr="00385429">
        <w:rPr>
          <w:lang w:val="en-US"/>
        </w:rPr>
        <w:t>savedInstanceState</w:t>
      </w:r>
      <w:proofErr w:type="spellEnd"/>
      <w:r w:rsidRPr="00385429">
        <w:rPr>
          <w:lang w:val="en-US"/>
        </w:rPr>
        <w:t>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r w:rsidRPr="00385429">
        <w:rPr>
          <w:lang w:val="en-US"/>
        </w:rPr>
        <w:t>AlertDialog.Builder</w:t>
      </w:r>
      <w:proofErr w:type="spellEnd"/>
      <w:r w:rsidRPr="00385429">
        <w:rPr>
          <w:lang w:val="en-US"/>
        </w:rPr>
        <w:t xml:space="preserve"> dialog = new </w:t>
      </w:r>
      <w:proofErr w:type="spellStart"/>
      <w:proofErr w:type="gramStart"/>
      <w:r w:rsidRPr="00385429">
        <w:rPr>
          <w:lang w:val="en-US"/>
        </w:rPr>
        <w:t>AlertDialog.Builder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getActivity</w:t>
      </w:r>
      <w:proofErr w:type="spellEnd"/>
      <w:r w:rsidRPr="00385429">
        <w:rPr>
          <w:lang w:val="en-US"/>
        </w:rPr>
        <w:t>());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dialog.setIcon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android.R.drawable.ic_dialog_info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dialog.setTitle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getResources</w:t>
      </w:r>
      <w:proofErr w:type="spellEnd"/>
      <w:r w:rsidRPr="00385429">
        <w:rPr>
          <w:lang w:val="en-US"/>
        </w:rPr>
        <w:t>().</w:t>
      </w:r>
      <w:proofErr w:type="spellStart"/>
      <w:r w:rsidRPr="00385429">
        <w:rPr>
          <w:lang w:val="en-US"/>
        </w:rPr>
        <w:t>getString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R.string.menu_about</w:t>
      </w:r>
      <w:proofErr w:type="spellEnd"/>
      <w:r w:rsidRPr="00385429">
        <w:rPr>
          <w:lang w:val="en-US"/>
        </w:rPr>
        <w:t>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r w:rsidRPr="00385429">
        <w:rPr>
          <w:lang w:val="en-US"/>
        </w:rPr>
        <w:t>LinearLayout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viewDialog</w:t>
      </w:r>
      <w:proofErr w:type="spellEnd"/>
      <w:r w:rsidRPr="00385429">
        <w:rPr>
          <w:lang w:val="en-US"/>
        </w:rPr>
        <w:t xml:space="preserve"> = (</w:t>
      </w:r>
      <w:proofErr w:type="spellStart"/>
      <w:r w:rsidRPr="00385429">
        <w:rPr>
          <w:lang w:val="en-US"/>
        </w:rPr>
        <w:t>LinearLayout</w:t>
      </w:r>
      <w:proofErr w:type="spellEnd"/>
      <w:r w:rsidRPr="00385429">
        <w:rPr>
          <w:lang w:val="en-US"/>
        </w:rPr>
        <w:t xml:space="preserve">) </w:t>
      </w:r>
      <w:proofErr w:type="spellStart"/>
      <w:proofErr w:type="gramStart"/>
      <w:r w:rsidRPr="00385429">
        <w:rPr>
          <w:lang w:val="en-US"/>
        </w:rPr>
        <w:t>getActivity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).</w:t>
      </w:r>
      <w:proofErr w:type="spellStart"/>
      <w:r w:rsidRPr="00385429">
        <w:rPr>
          <w:lang w:val="en-US"/>
        </w:rPr>
        <w:t>getLayoutInflater</w:t>
      </w:r>
      <w:proofErr w:type="spellEnd"/>
      <w:r w:rsidRPr="00385429">
        <w:rPr>
          <w:lang w:val="en-US"/>
        </w:rPr>
        <w:t>().inflate(</w:t>
      </w:r>
      <w:proofErr w:type="spellStart"/>
      <w:r w:rsidRPr="00385429">
        <w:rPr>
          <w:lang w:val="en-US"/>
        </w:rPr>
        <w:t>R.layout.about_layout</w:t>
      </w:r>
      <w:proofErr w:type="spellEnd"/>
      <w:r w:rsidRPr="00385429">
        <w:rPr>
          <w:lang w:val="en-US"/>
        </w:rPr>
        <w:t>, null);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r w:rsidRPr="00385429">
        <w:rPr>
          <w:lang w:val="en-US"/>
        </w:rPr>
        <w:t>TextView</w:t>
      </w:r>
      <w:proofErr w:type="spellEnd"/>
      <w:r w:rsidRPr="00385429">
        <w:rPr>
          <w:lang w:val="en-US"/>
        </w:rPr>
        <w:t xml:space="preserve"> version</w:t>
      </w:r>
      <w:proofErr w:type="gramStart"/>
      <w:r w:rsidRPr="00385429">
        <w:rPr>
          <w:lang w:val="en-US"/>
        </w:rPr>
        <w:t>=(</w:t>
      </w:r>
      <w:proofErr w:type="spellStart"/>
      <w:proofErr w:type="gramEnd"/>
      <w:r w:rsidRPr="00385429">
        <w:rPr>
          <w:lang w:val="en-US"/>
        </w:rPr>
        <w:t>TextView</w:t>
      </w:r>
      <w:proofErr w:type="spellEnd"/>
      <w:r w:rsidRPr="00385429">
        <w:rPr>
          <w:lang w:val="en-US"/>
        </w:rPr>
        <w:t xml:space="preserve">) </w:t>
      </w:r>
      <w:proofErr w:type="spellStart"/>
      <w:r w:rsidRPr="00385429">
        <w:rPr>
          <w:lang w:val="en-US"/>
        </w:rPr>
        <w:t>viewDialog.findViewById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R.id.version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version.setText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version.getText</w:t>
      </w:r>
      <w:proofErr w:type="spellEnd"/>
      <w:r w:rsidRPr="00385429">
        <w:rPr>
          <w:lang w:val="en-US"/>
        </w:rPr>
        <w:t xml:space="preserve">() + " " + </w:t>
      </w:r>
      <w:proofErr w:type="spellStart"/>
      <w:r w:rsidRPr="00385429">
        <w:rPr>
          <w:lang w:val="en-US"/>
        </w:rPr>
        <w:t>Tool.getVersion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getActivity</w:t>
      </w:r>
      <w:proofErr w:type="spellEnd"/>
      <w:r w:rsidRPr="00385429">
        <w:rPr>
          <w:lang w:val="en-US"/>
        </w:rPr>
        <w:t>()));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r w:rsidRPr="00385429">
        <w:rPr>
          <w:lang w:val="en-US"/>
        </w:rPr>
        <w:t>TextView</w:t>
      </w:r>
      <w:proofErr w:type="spellEnd"/>
      <w:r w:rsidRPr="00385429">
        <w:rPr>
          <w:lang w:val="en-US"/>
        </w:rPr>
        <w:t xml:space="preserve"> developer</w:t>
      </w:r>
      <w:proofErr w:type="gramStart"/>
      <w:r w:rsidRPr="00385429">
        <w:rPr>
          <w:lang w:val="en-US"/>
        </w:rPr>
        <w:t>=(</w:t>
      </w:r>
      <w:proofErr w:type="spellStart"/>
      <w:proofErr w:type="gramEnd"/>
      <w:r w:rsidRPr="00385429">
        <w:rPr>
          <w:lang w:val="en-US"/>
        </w:rPr>
        <w:t>TextView</w:t>
      </w:r>
      <w:proofErr w:type="spellEnd"/>
      <w:r w:rsidRPr="00385429">
        <w:rPr>
          <w:lang w:val="en-US"/>
        </w:rPr>
        <w:t xml:space="preserve">) </w:t>
      </w:r>
      <w:proofErr w:type="spellStart"/>
      <w:r w:rsidRPr="00385429">
        <w:rPr>
          <w:lang w:val="en-US"/>
        </w:rPr>
        <w:t>viewDialog.findViewById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R.id.developer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developer.setOnClickListener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this);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dialog.setView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viewDialog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 xml:space="preserve">        </w:t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dialog.create</w:t>
      </w:r>
      <w:proofErr w:type="spellEnd"/>
      <w:r w:rsidRPr="00385429">
        <w:rPr>
          <w:lang w:val="en-US"/>
        </w:rPr>
        <w:t>();</w:t>
      </w:r>
      <w:r w:rsidRPr="00385429">
        <w:rPr>
          <w:lang w:val="en-US"/>
        </w:rPr>
        <w:tab/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 xml:space="preserve">  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lastRenderedPageBreak/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void </w:t>
      </w:r>
      <w:proofErr w:type="spellStart"/>
      <w:r w:rsidRPr="00385429">
        <w:rPr>
          <w:lang w:val="en-US"/>
        </w:rPr>
        <w:t>onClick</w:t>
      </w:r>
      <w:proofErr w:type="spellEnd"/>
      <w:r w:rsidRPr="00385429">
        <w:rPr>
          <w:lang w:val="en-US"/>
        </w:rPr>
        <w:t>(View v)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  <w:t xml:space="preserve">Intent </w:t>
      </w:r>
      <w:proofErr w:type="spellStart"/>
      <w:r w:rsidRPr="00385429">
        <w:rPr>
          <w:lang w:val="en-US"/>
        </w:rPr>
        <w:t>browserIntent</w:t>
      </w:r>
      <w:proofErr w:type="spellEnd"/>
      <w:r w:rsidRPr="00385429">
        <w:rPr>
          <w:lang w:val="en-US"/>
        </w:rPr>
        <w:t xml:space="preserve"> = new </w:t>
      </w:r>
      <w:proofErr w:type="gramStart"/>
      <w:r w:rsidRPr="00385429">
        <w:rPr>
          <w:lang w:val="en-US"/>
        </w:rPr>
        <w:t>Intent(</w:t>
      </w:r>
      <w:proofErr w:type="spellStart"/>
      <w:proofErr w:type="gramEnd"/>
      <w:r w:rsidRPr="00385429">
        <w:rPr>
          <w:lang w:val="en-US"/>
        </w:rPr>
        <w:t>Intent.ACTION_VIEW</w:t>
      </w:r>
      <w:proofErr w:type="spellEnd"/>
      <w:r w:rsidRPr="00385429">
        <w:rPr>
          <w:lang w:val="en-US"/>
        </w:rPr>
        <w:t xml:space="preserve">, </w:t>
      </w:r>
      <w:proofErr w:type="spellStart"/>
      <w:r w:rsidRPr="00385429">
        <w:rPr>
          <w:lang w:val="en-US"/>
        </w:rPr>
        <w:t>Uri.parse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getString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R.string.developer_page</w:t>
      </w:r>
      <w:proofErr w:type="spellEnd"/>
      <w:r w:rsidRPr="00385429">
        <w:rPr>
          <w:lang w:val="en-US"/>
        </w:rPr>
        <w:t>)));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startActivity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browserIntent</w:t>
      </w:r>
      <w:proofErr w:type="spellEnd"/>
      <w:r w:rsidRPr="00385429">
        <w:rPr>
          <w:lang w:val="en-US"/>
        </w:rPr>
        <w:t>);</w:t>
      </w:r>
    </w:p>
    <w:p w:rsidR="0046026A" w:rsidRPr="0046026A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46026A">
        <w:rPr>
          <w:lang w:val="en-US"/>
        </w:rPr>
        <w:t xml:space="preserve">  }</w:t>
      </w:r>
    </w:p>
    <w:p w:rsidR="0046026A" w:rsidRPr="0046026A" w:rsidRDefault="0046026A" w:rsidP="0046026A">
      <w:pPr>
        <w:rPr>
          <w:lang w:val="en-US"/>
        </w:rPr>
      </w:pPr>
      <w:r w:rsidRPr="0046026A">
        <w:rPr>
          <w:lang w:val="en-US"/>
        </w:rPr>
        <w:t>}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package</w:t>
      </w:r>
      <w:proofErr w:type="gram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by.bsuir.passgen.activities</w:t>
      </w:r>
      <w:proofErr w:type="spellEnd"/>
      <w:r w:rsidRPr="0046026A">
        <w:rPr>
          <w:lang w:val="en-US"/>
        </w:rPr>
        <w:t>;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import</w:t>
      </w:r>
      <w:proofErr w:type="gram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by.bsuir.passgen.AboutDialog</w:t>
      </w:r>
      <w:proofErr w:type="spellEnd"/>
      <w:r w:rsidRPr="0046026A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by.bsuir.passgen.R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android.app.Activity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android.app.DialogFragment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android.content.Intent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android.os.Bundle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android.view.KeyEvent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android.view.Menu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android.view.MenuItem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android.view.View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android.view.View.OnClickListener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android.widget.Button</w:t>
      </w:r>
      <w:proofErr w:type="spellEnd"/>
      <w:r w:rsidRPr="00385429">
        <w:rPr>
          <w:lang w:val="en-US"/>
        </w:rPr>
        <w:t>;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public</w:t>
      </w:r>
      <w:proofErr w:type="gramEnd"/>
      <w:r w:rsidRPr="0046026A">
        <w:rPr>
          <w:lang w:val="en-US"/>
        </w:rPr>
        <w:t xml:space="preserve"> class </w:t>
      </w:r>
      <w:proofErr w:type="spellStart"/>
      <w:r w:rsidRPr="0046026A">
        <w:rPr>
          <w:lang w:val="en-US"/>
        </w:rPr>
        <w:t>DashboardActivity</w:t>
      </w:r>
      <w:proofErr w:type="spellEnd"/>
      <w:r w:rsidRPr="0046026A">
        <w:rPr>
          <w:lang w:val="en-US"/>
        </w:rPr>
        <w:t xml:space="preserve"> extends Activity implements </w:t>
      </w:r>
      <w:proofErr w:type="spellStart"/>
      <w:r w:rsidRPr="0046026A">
        <w:rPr>
          <w:lang w:val="en-US"/>
        </w:rPr>
        <w:t>OnClickListener</w:t>
      </w:r>
      <w:proofErr w:type="spellEnd"/>
      <w:r w:rsidRPr="0046026A">
        <w:rPr>
          <w:lang w:val="en-US"/>
        </w:rPr>
        <w:t xml:space="preserve"> {</w:t>
      </w:r>
    </w:p>
    <w:p w:rsidR="0046026A" w:rsidRPr="00385429" w:rsidRDefault="0046026A" w:rsidP="0046026A">
      <w:pPr>
        <w:rPr>
          <w:lang w:val="en-US"/>
        </w:rPr>
      </w:pPr>
      <w:r w:rsidRPr="0046026A">
        <w:rPr>
          <w:lang w:val="en-US"/>
        </w:rPr>
        <w:tab/>
      </w:r>
      <w:r w:rsidRPr="00385429">
        <w:rPr>
          <w:lang w:val="en-US"/>
        </w:rPr>
        <w:t>@Override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void </w:t>
      </w:r>
      <w:proofErr w:type="spellStart"/>
      <w:r w:rsidRPr="00385429">
        <w:rPr>
          <w:lang w:val="en-US"/>
        </w:rPr>
        <w:t>onCreate</w:t>
      </w:r>
      <w:proofErr w:type="spellEnd"/>
      <w:r w:rsidRPr="00385429">
        <w:rPr>
          <w:lang w:val="en-US"/>
        </w:rPr>
        <w:t xml:space="preserve">(Bundle </w:t>
      </w:r>
      <w:proofErr w:type="spellStart"/>
      <w:r w:rsidRPr="00385429">
        <w:rPr>
          <w:lang w:val="en-US"/>
        </w:rPr>
        <w:t>savedInstanceState</w:t>
      </w:r>
      <w:proofErr w:type="spellEnd"/>
      <w:r w:rsidRPr="00385429">
        <w:rPr>
          <w:lang w:val="en-US"/>
        </w:rPr>
        <w:t>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super.onCreate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savedInstanceState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setContentView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R.layout.dashboard_layout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 xml:space="preserve">Button </w:t>
      </w:r>
      <w:proofErr w:type="spellStart"/>
      <w:r w:rsidRPr="00385429">
        <w:rPr>
          <w:lang w:val="en-US"/>
        </w:rPr>
        <w:t>newPassword</w:t>
      </w:r>
      <w:proofErr w:type="spellEnd"/>
      <w:r w:rsidRPr="00385429">
        <w:rPr>
          <w:lang w:val="en-US"/>
        </w:rPr>
        <w:t xml:space="preserve"> = (Button) </w:t>
      </w:r>
      <w:proofErr w:type="spellStart"/>
      <w:proofErr w:type="gramStart"/>
      <w:r w:rsidRPr="00385429">
        <w:rPr>
          <w:lang w:val="en-US"/>
        </w:rPr>
        <w:t>findViewById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R.id.new_password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newPassword.setOnClickListener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this);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 xml:space="preserve">Button </w:t>
      </w:r>
      <w:proofErr w:type="spellStart"/>
      <w:r w:rsidRPr="00385429">
        <w:rPr>
          <w:lang w:val="en-US"/>
        </w:rPr>
        <w:t>checkPassword</w:t>
      </w:r>
      <w:proofErr w:type="spellEnd"/>
      <w:r w:rsidRPr="00385429">
        <w:rPr>
          <w:lang w:val="en-US"/>
        </w:rPr>
        <w:t xml:space="preserve"> = (Button) </w:t>
      </w:r>
      <w:proofErr w:type="spellStart"/>
      <w:proofErr w:type="gramStart"/>
      <w:r w:rsidRPr="00385429">
        <w:rPr>
          <w:lang w:val="en-US"/>
        </w:rPr>
        <w:t>findViewById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R.id.check_password</w:t>
      </w:r>
      <w:proofErr w:type="spellEnd"/>
      <w:r w:rsidRPr="00385429">
        <w:rPr>
          <w:lang w:val="en-US"/>
        </w:rPr>
        <w:t>);</w:t>
      </w:r>
      <w:r w:rsidRPr="00385429">
        <w:rPr>
          <w:lang w:val="en-US"/>
        </w:rPr>
        <w:tab/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checkPassword.setOnClickListener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this);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@Override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lastRenderedPageBreak/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boolean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onCreateOptionsMenu</w:t>
      </w:r>
      <w:proofErr w:type="spellEnd"/>
      <w:r w:rsidRPr="00385429">
        <w:rPr>
          <w:lang w:val="en-US"/>
        </w:rPr>
        <w:t>(Menu menu)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getMenuInflater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).inflate(</w:t>
      </w:r>
      <w:proofErr w:type="spellStart"/>
      <w:r w:rsidRPr="00385429">
        <w:rPr>
          <w:lang w:val="en-US"/>
        </w:rPr>
        <w:t>R.menu.activity_main</w:t>
      </w:r>
      <w:proofErr w:type="spellEnd"/>
      <w:r w:rsidRPr="00385429">
        <w:rPr>
          <w:lang w:val="en-US"/>
        </w:rPr>
        <w:t>, menu);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true;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@Override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boolean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onOptionsItemSelected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MenuItem</w:t>
      </w:r>
      <w:proofErr w:type="spellEnd"/>
      <w:r w:rsidRPr="00385429">
        <w:rPr>
          <w:lang w:val="en-US"/>
        </w:rPr>
        <w:t xml:space="preserve"> item)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switch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item.getItemId</w:t>
      </w:r>
      <w:proofErr w:type="spellEnd"/>
      <w:r w:rsidRPr="00385429">
        <w:rPr>
          <w:lang w:val="en-US"/>
        </w:rPr>
        <w:t>())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case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R.id.menu_about</w:t>
      </w:r>
      <w:proofErr w:type="spellEnd"/>
      <w:r w:rsidRPr="00385429">
        <w:rPr>
          <w:lang w:val="en-US"/>
        </w:rPr>
        <w:t>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r w:rsidRPr="00385429">
        <w:rPr>
          <w:lang w:val="en-US"/>
        </w:rPr>
        <w:t>DialogFragment</w:t>
      </w:r>
      <w:proofErr w:type="spellEnd"/>
      <w:r w:rsidRPr="00385429">
        <w:rPr>
          <w:lang w:val="en-US"/>
        </w:rPr>
        <w:t xml:space="preserve"> about = new </w:t>
      </w:r>
      <w:proofErr w:type="spellStart"/>
      <w:proofErr w:type="gramStart"/>
      <w:r w:rsidRPr="00385429">
        <w:rPr>
          <w:lang w:val="en-US"/>
        </w:rPr>
        <w:t>AboutDialog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about.show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getFragmentManager</w:t>
      </w:r>
      <w:proofErr w:type="spellEnd"/>
      <w:r w:rsidRPr="00385429">
        <w:rPr>
          <w:lang w:val="en-US"/>
        </w:rPr>
        <w:t>(), "about");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true;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default</w:t>
      </w:r>
      <w:proofErr w:type="gramEnd"/>
      <w:r w:rsidRPr="00385429">
        <w:rPr>
          <w:lang w:val="en-US"/>
        </w:rPr>
        <w:t>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super.onOptionsItemSelected</w:t>
      </w:r>
      <w:proofErr w:type="spellEnd"/>
      <w:r w:rsidRPr="00385429">
        <w:rPr>
          <w:lang w:val="en-US"/>
        </w:rPr>
        <w:t>(item);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@Override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boolean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onKeyDown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int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keyCode</w:t>
      </w:r>
      <w:proofErr w:type="spellEnd"/>
      <w:r w:rsidRPr="00385429">
        <w:rPr>
          <w:lang w:val="en-US"/>
        </w:rPr>
        <w:t xml:space="preserve">, </w:t>
      </w:r>
      <w:proofErr w:type="spellStart"/>
      <w:r w:rsidRPr="00385429">
        <w:rPr>
          <w:lang w:val="en-US"/>
        </w:rPr>
        <w:t>KeyEvent</w:t>
      </w:r>
      <w:proofErr w:type="spellEnd"/>
      <w:r w:rsidRPr="00385429">
        <w:rPr>
          <w:lang w:val="en-US"/>
        </w:rPr>
        <w:t xml:space="preserve"> event)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if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keyCode</w:t>
      </w:r>
      <w:proofErr w:type="spellEnd"/>
      <w:r w:rsidRPr="00385429">
        <w:rPr>
          <w:lang w:val="en-US"/>
        </w:rPr>
        <w:t xml:space="preserve"> == </w:t>
      </w:r>
      <w:proofErr w:type="spellStart"/>
      <w:r w:rsidRPr="00385429">
        <w:rPr>
          <w:lang w:val="en-US"/>
        </w:rPr>
        <w:t>KeyEvent.KEYCODE_BACK</w:t>
      </w:r>
      <w:proofErr w:type="spellEnd"/>
      <w:r w:rsidRPr="00385429">
        <w:rPr>
          <w:lang w:val="en-US"/>
        </w:rPr>
        <w:t>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moveTaskToBack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true);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true;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super.onKeyDown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keyCode</w:t>
      </w:r>
      <w:proofErr w:type="spellEnd"/>
      <w:r w:rsidRPr="00385429">
        <w:rPr>
          <w:lang w:val="en-US"/>
        </w:rPr>
        <w:t>, event);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void </w:t>
      </w:r>
      <w:proofErr w:type="spellStart"/>
      <w:r w:rsidRPr="00385429">
        <w:rPr>
          <w:lang w:val="en-US"/>
        </w:rPr>
        <w:t>onClick</w:t>
      </w:r>
      <w:proofErr w:type="spellEnd"/>
      <w:r w:rsidRPr="00385429">
        <w:rPr>
          <w:lang w:val="en-US"/>
        </w:rPr>
        <w:t>(View v)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switch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v.getId</w:t>
      </w:r>
      <w:proofErr w:type="spellEnd"/>
      <w:r w:rsidRPr="00385429">
        <w:rPr>
          <w:lang w:val="en-US"/>
        </w:rPr>
        <w:t>())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case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R.id.new_password</w:t>
      </w:r>
      <w:proofErr w:type="spellEnd"/>
      <w:r w:rsidRPr="00385429">
        <w:rPr>
          <w:lang w:val="en-US"/>
        </w:rPr>
        <w:t>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startActivity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 xml:space="preserve">new Intent(this, </w:t>
      </w:r>
      <w:proofErr w:type="spellStart"/>
      <w:r w:rsidRPr="00385429">
        <w:rPr>
          <w:lang w:val="en-US"/>
        </w:rPr>
        <w:t>NewPasswordActivity.class</w:t>
      </w:r>
      <w:proofErr w:type="spellEnd"/>
      <w:r w:rsidRPr="00385429">
        <w:rPr>
          <w:lang w:val="en-US"/>
        </w:rPr>
        <w:t>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break</w:t>
      </w:r>
      <w:proofErr w:type="gram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case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R.id.check_password</w:t>
      </w:r>
      <w:proofErr w:type="spellEnd"/>
      <w:r w:rsidRPr="00385429">
        <w:rPr>
          <w:lang w:val="en-US"/>
        </w:rPr>
        <w:t>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lastRenderedPageBreak/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startActivity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 xml:space="preserve">new Intent(this, </w:t>
      </w:r>
      <w:proofErr w:type="spellStart"/>
      <w:r w:rsidRPr="00385429">
        <w:rPr>
          <w:lang w:val="en-US"/>
        </w:rPr>
        <w:t>CheckPasswordActivity.class</w:t>
      </w:r>
      <w:proofErr w:type="spellEnd"/>
      <w:r w:rsidRPr="00385429">
        <w:rPr>
          <w:lang w:val="en-US"/>
        </w:rPr>
        <w:t>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break</w:t>
      </w:r>
      <w:proofErr w:type="gram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>}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package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by.bsuir.passgen.activities</w:t>
      </w:r>
      <w:proofErr w:type="spellEnd"/>
      <w:r w:rsidRPr="00385429">
        <w:rPr>
          <w:lang w:val="en-US"/>
        </w:rPr>
        <w:t>;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import</w:t>
      </w:r>
      <w:proofErr w:type="gramEnd"/>
      <w:r w:rsidRPr="0046026A">
        <w:rPr>
          <w:lang w:val="en-US"/>
        </w:rPr>
        <w:t xml:space="preserve"> </w:t>
      </w:r>
      <w:proofErr w:type="spellStart"/>
      <w:r w:rsidRPr="0046026A">
        <w:rPr>
          <w:lang w:val="en-US"/>
        </w:rPr>
        <w:t>by.bsuir.passgen.AboutDialog</w:t>
      </w:r>
      <w:proofErr w:type="spellEnd"/>
      <w:r w:rsidRPr="0046026A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by.bsuir.passgen.Generator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by.bsuir.passgen.R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by.bsuir.passgen.utilities.Alphabet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by.bsuir.passgen.utilities.Constants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android.os.Bundle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android.preference.PreferenceManager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android.app.Activity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android.app.DialogFragment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android.content.SharedPreferences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android.content.SharedPreferences.Editor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android.view.Menu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android.view.MenuItem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android.view.View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android.widget.CheckBox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android.widget.EditText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android.widget.NumberPicker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android.widget.NumberPicker.OnValueChangeListener</w:t>
      </w:r>
      <w:proofErr w:type="spellEnd"/>
      <w:r w:rsidRPr="00385429">
        <w:rPr>
          <w:lang w:val="en-US"/>
        </w:rPr>
        <w:t>;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public</w:t>
      </w:r>
      <w:proofErr w:type="gramEnd"/>
      <w:r w:rsidRPr="0046026A">
        <w:rPr>
          <w:lang w:val="en-US"/>
        </w:rPr>
        <w:t xml:space="preserve"> class </w:t>
      </w:r>
      <w:proofErr w:type="spellStart"/>
      <w:r w:rsidRPr="0046026A">
        <w:rPr>
          <w:lang w:val="en-US"/>
        </w:rPr>
        <w:t>NewPasswordActivity</w:t>
      </w:r>
      <w:proofErr w:type="spellEnd"/>
      <w:r w:rsidRPr="0046026A">
        <w:rPr>
          <w:lang w:val="en-US"/>
        </w:rPr>
        <w:t xml:space="preserve"> extends Activity implements </w:t>
      </w:r>
      <w:proofErr w:type="spellStart"/>
      <w:r w:rsidRPr="0046026A">
        <w:rPr>
          <w:lang w:val="en-US"/>
        </w:rPr>
        <w:t>OnValueChangeListener</w:t>
      </w:r>
      <w:proofErr w:type="spellEnd"/>
      <w:r w:rsidRPr="0046026A">
        <w:rPr>
          <w:lang w:val="en-US"/>
        </w:rPr>
        <w:t xml:space="preserve"> {</w:t>
      </w:r>
    </w:p>
    <w:p w:rsidR="0046026A" w:rsidRPr="00385429" w:rsidRDefault="0046026A" w:rsidP="0046026A">
      <w:pPr>
        <w:rPr>
          <w:lang w:val="en-US"/>
        </w:rPr>
      </w:pPr>
      <w:r w:rsidRPr="0046026A">
        <w:rPr>
          <w:lang w:val="en-US"/>
        </w:rPr>
        <w:tab/>
      </w:r>
      <w:proofErr w:type="gramStart"/>
      <w:r w:rsidRPr="00385429">
        <w:rPr>
          <w:lang w:val="en-US"/>
        </w:rPr>
        <w:t>private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EditText</w:t>
      </w:r>
      <w:proofErr w:type="spellEnd"/>
      <w:r w:rsidRPr="00385429">
        <w:rPr>
          <w:lang w:val="en-US"/>
        </w:rPr>
        <w:t xml:space="preserve"> password;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private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NumberPicker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passwordLen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private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SharedPreferences</w:t>
      </w:r>
      <w:proofErr w:type="spellEnd"/>
      <w:r w:rsidRPr="00385429">
        <w:rPr>
          <w:lang w:val="en-US"/>
        </w:rPr>
        <w:t xml:space="preserve"> preferences;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private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CheckBox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upperCase</w:t>
      </w:r>
      <w:proofErr w:type="spellEnd"/>
      <w:r w:rsidRPr="00385429">
        <w:rPr>
          <w:lang w:val="en-US"/>
        </w:rPr>
        <w:t xml:space="preserve">, </w:t>
      </w:r>
      <w:proofErr w:type="spellStart"/>
      <w:r w:rsidRPr="00385429">
        <w:rPr>
          <w:lang w:val="en-US"/>
        </w:rPr>
        <w:t>lowerCase</w:t>
      </w:r>
      <w:proofErr w:type="spellEnd"/>
      <w:r w:rsidRPr="00385429">
        <w:rPr>
          <w:lang w:val="en-US"/>
        </w:rPr>
        <w:t>, numbers, symbols;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lastRenderedPageBreak/>
        <w:tab/>
        <w:t>@Override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void </w:t>
      </w:r>
      <w:proofErr w:type="spellStart"/>
      <w:r w:rsidRPr="00385429">
        <w:rPr>
          <w:lang w:val="en-US"/>
        </w:rPr>
        <w:t>onCreate</w:t>
      </w:r>
      <w:proofErr w:type="spellEnd"/>
      <w:r w:rsidRPr="00385429">
        <w:rPr>
          <w:lang w:val="en-US"/>
        </w:rPr>
        <w:t xml:space="preserve">(Bundle </w:t>
      </w:r>
      <w:proofErr w:type="spellStart"/>
      <w:r w:rsidRPr="00385429">
        <w:rPr>
          <w:lang w:val="en-US"/>
        </w:rPr>
        <w:t>savedInstanceState</w:t>
      </w:r>
      <w:proofErr w:type="spellEnd"/>
      <w:r w:rsidRPr="00385429">
        <w:rPr>
          <w:lang w:val="en-US"/>
        </w:rPr>
        <w:t>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super.onCreate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savedInstanceState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setContentView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R.layout.new_password_layout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password</w:t>
      </w:r>
      <w:proofErr w:type="gramEnd"/>
      <w:r w:rsidRPr="00385429">
        <w:rPr>
          <w:lang w:val="en-US"/>
        </w:rPr>
        <w:t xml:space="preserve"> = (</w:t>
      </w:r>
      <w:proofErr w:type="spellStart"/>
      <w:r w:rsidRPr="00385429">
        <w:rPr>
          <w:lang w:val="en-US"/>
        </w:rPr>
        <w:t>EditText</w:t>
      </w:r>
      <w:proofErr w:type="spellEnd"/>
      <w:r w:rsidRPr="00385429">
        <w:rPr>
          <w:lang w:val="en-US"/>
        </w:rPr>
        <w:t xml:space="preserve">) </w:t>
      </w:r>
      <w:proofErr w:type="spellStart"/>
      <w:r w:rsidRPr="00385429">
        <w:rPr>
          <w:lang w:val="en-US"/>
        </w:rPr>
        <w:t>findViewById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R.id.password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passwordLen</w:t>
      </w:r>
      <w:proofErr w:type="spellEnd"/>
      <w:proofErr w:type="gramEnd"/>
      <w:r w:rsidRPr="00385429">
        <w:rPr>
          <w:lang w:val="en-US"/>
        </w:rPr>
        <w:t xml:space="preserve"> = (</w:t>
      </w:r>
      <w:proofErr w:type="spellStart"/>
      <w:r w:rsidRPr="00385429">
        <w:rPr>
          <w:lang w:val="en-US"/>
        </w:rPr>
        <w:t>NumberPicker</w:t>
      </w:r>
      <w:proofErr w:type="spellEnd"/>
      <w:r w:rsidRPr="00385429">
        <w:rPr>
          <w:lang w:val="en-US"/>
        </w:rPr>
        <w:t xml:space="preserve">) </w:t>
      </w:r>
      <w:proofErr w:type="spellStart"/>
      <w:r w:rsidRPr="00385429">
        <w:rPr>
          <w:lang w:val="en-US"/>
        </w:rPr>
        <w:t>findViewById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R.id.password_len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passwordLen.setMinValue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Constants.MIN_PWD_LEN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passwordLen.setMaxValue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Constants.MAX_PWD_LEN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passwordLen.setOnValueChangedListener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this);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upperCase</w:t>
      </w:r>
      <w:proofErr w:type="spellEnd"/>
      <w:proofErr w:type="gramEnd"/>
      <w:r w:rsidRPr="00385429">
        <w:rPr>
          <w:lang w:val="en-US"/>
        </w:rPr>
        <w:t xml:space="preserve"> = (</w:t>
      </w:r>
      <w:proofErr w:type="spellStart"/>
      <w:r w:rsidRPr="00385429">
        <w:rPr>
          <w:lang w:val="en-US"/>
        </w:rPr>
        <w:t>CheckBox</w:t>
      </w:r>
      <w:proofErr w:type="spellEnd"/>
      <w:r w:rsidRPr="00385429">
        <w:rPr>
          <w:lang w:val="en-US"/>
        </w:rPr>
        <w:t xml:space="preserve">) </w:t>
      </w:r>
      <w:proofErr w:type="spellStart"/>
      <w:r w:rsidRPr="00385429">
        <w:rPr>
          <w:lang w:val="en-US"/>
        </w:rPr>
        <w:t>findViewById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R.id.upper_case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lowerCase</w:t>
      </w:r>
      <w:proofErr w:type="spellEnd"/>
      <w:proofErr w:type="gramEnd"/>
      <w:r w:rsidRPr="00385429">
        <w:rPr>
          <w:lang w:val="en-US"/>
        </w:rPr>
        <w:t xml:space="preserve"> = (</w:t>
      </w:r>
      <w:proofErr w:type="spellStart"/>
      <w:r w:rsidRPr="00385429">
        <w:rPr>
          <w:lang w:val="en-US"/>
        </w:rPr>
        <w:t>CheckBox</w:t>
      </w:r>
      <w:proofErr w:type="spellEnd"/>
      <w:r w:rsidRPr="00385429">
        <w:rPr>
          <w:lang w:val="en-US"/>
        </w:rPr>
        <w:t xml:space="preserve">) </w:t>
      </w:r>
      <w:proofErr w:type="spellStart"/>
      <w:r w:rsidRPr="00385429">
        <w:rPr>
          <w:lang w:val="en-US"/>
        </w:rPr>
        <w:t>findViewById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R.id.lower_case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numbers</w:t>
      </w:r>
      <w:proofErr w:type="gramEnd"/>
      <w:r w:rsidRPr="00385429">
        <w:rPr>
          <w:lang w:val="en-US"/>
        </w:rPr>
        <w:t xml:space="preserve"> = (</w:t>
      </w:r>
      <w:proofErr w:type="spellStart"/>
      <w:r w:rsidRPr="00385429">
        <w:rPr>
          <w:lang w:val="en-US"/>
        </w:rPr>
        <w:t>CheckBox</w:t>
      </w:r>
      <w:proofErr w:type="spellEnd"/>
      <w:r w:rsidRPr="00385429">
        <w:rPr>
          <w:lang w:val="en-US"/>
        </w:rPr>
        <w:t xml:space="preserve">) </w:t>
      </w:r>
      <w:proofErr w:type="spellStart"/>
      <w:r w:rsidRPr="00385429">
        <w:rPr>
          <w:lang w:val="en-US"/>
        </w:rPr>
        <w:t>findViewById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R.id.numbers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symbols</w:t>
      </w:r>
      <w:proofErr w:type="gramEnd"/>
      <w:r w:rsidRPr="00385429">
        <w:rPr>
          <w:lang w:val="en-US"/>
        </w:rPr>
        <w:t xml:space="preserve"> = (</w:t>
      </w:r>
      <w:proofErr w:type="spellStart"/>
      <w:r w:rsidRPr="00385429">
        <w:rPr>
          <w:lang w:val="en-US"/>
        </w:rPr>
        <w:t>CheckBox</w:t>
      </w:r>
      <w:proofErr w:type="spellEnd"/>
      <w:r w:rsidRPr="00385429">
        <w:rPr>
          <w:lang w:val="en-US"/>
        </w:rPr>
        <w:t xml:space="preserve">) </w:t>
      </w:r>
      <w:proofErr w:type="spellStart"/>
      <w:r w:rsidRPr="00385429">
        <w:rPr>
          <w:lang w:val="en-US"/>
        </w:rPr>
        <w:t>findViewById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R.id.symbols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private</w:t>
      </w:r>
      <w:proofErr w:type="gramEnd"/>
      <w:r w:rsidRPr="00385429">
        <w:rPr>
          <w:lang w:val="en-US"/>
        </w:rPr>
        <w:t xml:space="preserve"> void </w:t>
      </w:r>
      <w:proofErr w:type="spellStart"/>
      <w:r w:rsidRPr="00385429">
        <w:rPr>
          <w:lang w:val="en-US"/>
        </w:rPr>
        <w:t>restorePreferences</w:t>
      </w:r>
      <w:proofErr w:type="spellEnd"/>
      <w:r w:rsidRPr="00385429">
        <w:rPr>
          <w:lang w:val="en-US"/>
        </w:rPr>
        <w:t>()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upperCase.setChecked(</w:t>
      </w:r>
      <w:proofErr w:type="gramEnd"/>
      <w:r w:rsidRPr="00385429">
        <w:rPr>
          <w:lang w:val="en-US"/>
        </w:rPr>
        <w:t>preferences.getBoolean(Alphabet.UPPER_CASE.toString(), false));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lowerCase.setChecked(</w:t>
      </w:r>
      <w:proofErr w:type="gramEnd"/>
      <w:r w:rsidRPr="00385429">
        <w:rPr>
          <w:lang w:val="en-US"/>
        </w:rPr>
        <w:t>preferences.getBoolean(Alphabet.LOWER_CASE.toString(), false));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numbers.setChecked(</w:t>
      </w:r>
      <w:proofErr w:type="gramEnd"/>
      <w:r w:rsidRPr="00385429">
        <w:rPr>
          <w:lang w:val="en-US"/>
        </w:rPr>
        <w:t>preferences.getBoolean(Alphabet.NUMBERS.toString(), false));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symbols.setChecked(</w:t>
      </w:r>
      <w:proofErr w:type="gramEnd"/>
      <w:r w:rsidRPr="00385429">
        <w:rPr>
          <w:lang w:val="en-US"/>
        </w:rPr>
        <w:t>preferences.getBoolean(Alphabet.SYMBOLS.toString(), false));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passwordLen.setValue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preferences.getInt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Constants.PWD_LEN</w:t>
      </w:r>
      <w:proofErr w:type="spellEnd"/>
      <w:r w:rsidRPr="00385429">
        <w:rPr>
          <w:lang w:val="en-US"/>
        </w:rPr>
        <w:t xml:space="preserve">, </w:t>
      </w:r>
      <w:proofErr w:type="spellStart"/>
      <w:r w:rsidRPr="00385429">
        <w:rPr>
          <w:lang w:val="en-US"/>
        </w:rPr>
        <w:t>Constants.MIN_PWD_LEN</w:t>
      </w:r>
      <w:proofErr w:type="spellEnd"/>
      <w:r w:rsidRPr="00385429">
        <w:rPr>
          <w:lang w:val="en-US"/>
        </w:rPr>
        <w:t>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next(</w:t>
      </w:r>
      <w:proofErr w:type="gramEnd"/>
      <w:r w:rsidRPr="00385429">
        <w:rPr>
          <w:lang w:val="en-US"/>
        </w:rPr>
        <w:t>new View(</w:t>
      </w:r>
      <w:proofErr w:type="spellStart"/>
      <w:r w:rsidRPr="00385429">
        <w:rPr>
          <w:lang w:val="en-US"/>
        </w:rPr>
        <w:t>getApplicationContext</w:t>
      </w:r>
      <w:proofErr w:type="spellEnd"/>
      <w:r w:rsidRPr="00385429">
        <w:rPr>
          <w:lang w:val="en-US"/>
        </w:rPr>
        <w:t>()));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@Override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void </w:t>
      </w:r>
      <w:proofErr w:type="spellStart"/>
      <w:r w:rsidRPr="00385429">
        <w:rPr>
          <w:lang w:val="en-US"/>
        </w:rPr>
        <w:t>onResume</w:t>
      </w:r>
      <w:proofErr w:type="spellEnd"/>
      <w:r w:rsidRPr="00385429">
        <w:rPr>
          <w:lang w:val="en-US"/>
        </w:rPr>
        <w:t>()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super.onResume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);</w:t>
      </w:r>
      <w:r w:rsidRPr="00385429">
        <w:rPr>
          <w:lang w:val="en-US"/>
        </w:rPr>
        <w:tab/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lastRenderedPageBreak/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preferences</w:t>
      </w:r>
      <w:proofErr w:type="gramEnd"/>
      <w:r w:rsidRPr="00385429">
        <w:rPr>
          <w:lang w:val="en-US"/>
        </w:rPr>
        <w:t xml:space="preserve"> = PreferenceManager.getDefaultSharedPreferences(getApplicationContext());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restorePreferences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void </w:t>
      </w:r>
      <w:proofErr w:type="spellStart"/>
      <w:r w:rsidRPr="00385429">
        <w:rPr>
          <w:lang w:val="en-US"/>
        </w:rPr>
        <w:t>onCheck</w:t>
      </w:r>
      <w:proofErr w:type="spellEnd"/>
      <w:r w:rsidRPr="00385429">
        <w:rPr>
          <w:lang w:val="en-US"/>
        </w:rPr>
        <w:t>(View view)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r w:rsidRPr="00385429">
        <w:rPr>
          <w:lang w:val="en-US"/>
        </w:rPr>
        <w:t>CheckBox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checkBox</w:t>
      </w:r>
      <w:proofErr w:type="spellEnd"/>
      <w:r w:rsidRPr="00385429">
        <w:rPr>
          <w:lang w:val="en-US"/>
        </w:rPr>
        <w:t xml:space="preserve"> = (</w:t>
      </w:r>
      <w:proofErr w:type="spellStart"/>
      <w:r w:rsidRPr="00385429">
        <w:rPr>
          <w:lang w:val="en-US"/>
        </w:rPr>
        <w:t>CheckBox</w:t>
      </w:r>
      <w:proofErr w:type="spellEnd"/>
      <w:r w:rsidRPr="00385429">
        <w:rPr>
          <w:lang w:val="en-US"/>
        </w:rPr>
        <w:t>) view;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 xml:space="preserve">Editor </w:t>
      </w:r>
      <w:proofErr w:type="spellStart"/>
      <w:r w:rsidRPr="00385429">
        <w:rPr>
          <w:lang w:val="en-US"/>
        </w:rPr>
        <w:t>editor</w:t>
      </w:r>
      <w:proofErr w:type="spellEnd"/>
      <w:r w:rsidRPr="00385429">
        <w:rPr>
          <w:lang w:val="en-US"/>
        </w:rPr>
        <w:t xml:space="preserve"> = </w:t>
      </w:r>
      <w:proofErr w:type="spellStart"/>
      <w:proofErr w:type="gramStart"/>
      <w:r w:rsidRPr="00385429">
        <w:rPr>
          <w:lang w:val="en-US"/>
        </w:rPr>
        <w:t>preferences.edit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switch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checkBox.getId</w:t>
      </w:r>
      <w:proofErr w:type="spellEnd"/>
      <w:r w:rsidRPr="00385429">
        <w:rPr>
          <w:lang w:val="en-US"/>
        </w:rPr>
        <w:t>())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case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R.id.upper_case</w:t>
      </w:r>
      <w:proofErr w:type="spellEnd"/>
      <w:r w:rsidRPr="00385429">
        <w:rPr>
          <w:lang w:val="en-US"/>
        </w:rPr>
        <w:t>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editor.putBoolean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Alphabet.UPPER_CASE.toString</w:t>
      </w:r>
      <w:proofErr w:type="spellEnd"/>
      <w:r w:rsidRPr="00385429">
        <w:rPr>
          <w:lang w:val="en-US"/>
        </w:rPr>
        <w:t xml:space="preserve">(), </w:t>
      </w:r>
      <w:proofErr w:type="spellStart"/>
      <w:r w:rsidRPr="00385429">
        <w:rPr>
          <w:lang w:val="en-US"/>
        </w:rPr>
        <w:t>checkBox.isChecked</w:t>
      </w:r>
      <w:proofErr w:type="spellEnd"/>
      <w:r w:rsidRPr="00385429">
        <w:rPr>
          <w:lang w:val="en-US"/>
        </w:rPr>
        <w:t>()).commit();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break</w:t>
      </w:r>
      <w:proofErr w:type="gram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case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R.id.lower_case</w:t>
      </w:r>
      <w:proofErr w:type="spellEnd"/>
      <w:r w:rsidRPr="00385429">
        <w:rPr>
          <w:lang w:val="en-US"/>
        </w:rPr>
        <w:t>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editor.putBoolean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Alphabet.LOWER_CASE.toString</w:t>
      </w:r>
      <w:proofErr w:type="spellEnd"/>
      <w:r w:rsidRPr="00385429">
        <w:rPr>
          <w:lang w:val="en-US"/>
        </w:rPr>
        <w:t xml:space="preserve">(), </w:t>
      </w:r>
      <w:proofErr w:type="spellStart"/>
      <w:r w:rsidRPr="00385429">
        <w:rPr>
          <w:lang w:val="en-US"/>
        </w:rPr>
        <w:t>checkBox.isChecked</w:t>
      </w:r>
      <w:proofErr w:type="spellEnd"/>
      <w:r w:rsidRPr="00385429">
        <w:rPr>
          <w:lang w:val="en-US"/>
        </w:rPr>
        <w:t>()).commit();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break</w:t>
      </w:r>
      <w:proofErr w:type="gram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case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R.id.numbers</w:t>
      </w:r>
      <w:proofErr w:type="spellEnd"/>
      <w:r w:rsidRPr="00385429">
        <w:rPr>
          <w:lang w:val="en-US"/>
        </w:rPr>
        <w:t>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editor.putBoolean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Alphabet.NUMBERS.toString</w:t>
      </w:r>
      <w:proofErr w:type="spellEnd"/>
      <w:r w:rsidRPr="00385429">
        <w:rPr>
          <w:lang w:val="en-US"/>
        </w:rPr>
        <w:t xml:space="preserve">(), </w:t>
      </w:r>
      <w:proofErr w:type="spellStart"/>
      <w:r w:rsidRPr="00385429">
        <w:rPr>
          <w:lang w:val="en-US"/>
        </w:rPr>
        <w:t>checkBox.isChecked</w:t>
      </w:r>
      <w:proofErr w:type="spellEnd"/>
      <w:r w:rsidRPr="00385429">
        <w:rPr>
          <w:lang w:val="en-US"/>
        </w:rPr>
        <w:t>()).commit();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break</w:t>
      </w:r>
      <w:proofErr w:type="gram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case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R.id.symbols</w:t>
      </w:r>
      <w:proofErr w:type="spellEnd"/>
      <w:r w:rsidRPr="00385429">
        <w:rPr>
          <w:lang w:val="en-US"/>
        </w:rPr>
        <w:t>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editor.putBoolean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Alphabet.SYMBOLS.toString</w:t>
      </w:r>
      <w:proofErr w:type="spellEnd"/>
      <w:r w:rsidRPr="00385429">
        <w:rPr>
          <w:lang w:val="en-US"/>
        </w:rPr>
        <w:t xml:space="preserve">(), </w:t>
      </w:r>
      <w:proofErr w:type="spellStart"/>
      <w:r w:rsidRPr="00385429">
        <w:rPr>
          <w:lang w:val="en-US"/>
        </w:rPr>
        <w:t>checkBox.isChecked</w:t>
      </w:r>
      <w:proofErr w:type="spellEnd"/>
      <w:r w:rsidRPr="00385429">
        <w:rPr>
          <w:lang w:val="en-US"/>
        </w:rPr>
        <w:t>()).commit();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break</w:t>
      </w:r>
      <w:proofErr w:type="gram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password.setText(</w:t>
      </w:r>
      <w:proofErr w:type="gramEnd"/>
      <w:r w:rsidRPr="00385429">
        <w:rPr>
          <w:lang w:val="en-US"/>
        </w:rPr>
        <w:t>Generator.generatePassword(passwordLen.getValue(), preferences));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void </w:t>
      </w:r>
      <w:proofErr w:type="spellStart"/>
      <w:r w:rsidRPr="00385429">
        <w:rPr>
          <w:lang w:val="en-US"/>
        </w:rPr>
        <w:t>onValueChange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NumberPicker</w:t>
      </w:r>
      <w:proofErr w:type="spellEnd"/>
      <w:r w:rsidRPr="00385429">
        <w:rPr>
          <w:lang w:val="en-US"/>
        </w:rPr>
        <w:t xml:space="preserve"> arg0, </w:t>
      </w:r>
      <w:proofErr w:type="spellStart"/>
      <w:r w:rsidRPr="00385429">
        <w:rPr>
          <w:lang w:val="en-US"/>
        </w:rPr>
        <w:t>int</w:t>
      </w:r>
      <w:proofErr w:type="spellEnd"/>
      <w:r w:rsidRPr="00385429">
        <w:rPr>
          <w:lang w:val="en-US"/>
        </w:rPr>
        <w:t xml:space="preserve"> arg1, </w:t>
      </w:r>
      <w:proofErr w:type="spellStart"/>
      <w:r w:rsidRPr="00385429">
        <w:rPr>
          <w:lang w:val="en-US"/>
        </w:rPr>
        <w:t>int</w:t>
      </w:r>
      <w:proofErr w:type="spellEnd"/>
      <w:r w:rsidRPr="00385429">
        <w:rPr>
          <w:lang w:val="en-US"/>
        </w:rPr>
        <w:t xml:space="preserve"> arg2)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 xml:space="preserve">Editor </w:t>
      </w:r>
      <w:proofErr w:type="spellStart"/>
      <w:r w:rsidRPr="00385429">
        <w:rPr>
          <w:lang w:val="en-US"/>
        </w:rPr>
        <w:t>editor</w:t>
      </w:r>
      <w:proofErr w:type="spellEnd"/>
      <w:r w:rsidRPr="00385429">
        <w:rPr>
          <w:lang w:val="en-US"/>
        </w:rPr>
        <w:t xml:space="preserve"> = </w:t>
      </w:r>
      <w:proofErr w:type="spellStart"/>
      <w:proofErr w:type="gramStart"/>
      <w:r w:rsidRPr="00385429">
        <w:rPr>
          <w:lang w:val="en-US"/>
        </w:rPr>
        <w:t>preferences.edit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lastRenderedPageBreak/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editor.putInt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Constants.PWD_LEN</w:t>
      </w:r>
      <w:proofErr w:type="spellEnd"/>
      <w:r w:rsidRPr="00385429">
        <w:rPr>
          <w:lang w:val="en-US"/>
        </w:rPr>
        <w:t xml:space="preserve">, </w:t>
      </w:r>
      <w:proofErr w:type="spellStart"/>
      <w:r w:rsidRPr="00385429">
        <w:rPr>
          <w:lang w:val="en-US"/>
        </w:rPr>
        <w:t>passwordLen.getValue</w:t>
      </w:r>
      <w:proofErr w:type="spellEnd"/>
      <w:r w:rsidRPr="00385429">
        <w:rPr>
          <w:lang w:val="en-US"/>
        </w:rPr>
        <w:t>()).commit();</w:t>
      </w:r>
      <w:r w:rsidRPr="00385429">
        <w:rPr>
          <w:lang w:val="en-US"/>
        </w:rPr>
        <w:tab/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password.setText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Generator.generatePassword</w:t>
      </w:r>
      <w:proofErr w:type="spellEnd"/>
      <w:r w:rsidRPr="00385429">
        <w:rPr>
          <w:lang w:val="en-US"/>
        </w:rPr>
        <w:t>(arg2, preferences));</w:t>
      </w:r>
      <w:r w:rsidRPr="00385429">
        <w:rPr>
          <w:lang w:val="en-US"/>
        </w:rPr>
        <w:tab/>
      </w:r>
      <w:r w:rsidRPr="00385429">
        <w:rPr>
          <w:lang w:val="en-US"/>
        </w:rPr>
        <w:tab/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void next(View view)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password.setText(</w:t>
      </w:r>
      <w:proofErr w:type="gramEnd"/>
      <w:r w:rsidRPr="00385429">
        <w:rPr>
          <w:lang w:val="en-US"/>
        </w:rPr>
        <w:t>Generator.generatePassword(passwordLen.getValue(), preferences));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@Override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boolean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onCreateOptionsMenu</w:t>
      </w:r>
      <w:proofErr w:type="spellEnd"/>
      <w:r w:rsidRPr="00385429">
        <w:rPr>
          <w:lang w:val="en-US"/>
        </w:rPr>
        <w:t>(Menu menu)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getMenuInflater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).inflate(</w:t>
      </w:r>
      <w:proofErr w:type="spellStart"/>
      <w:r w:rsidRPr="00385429">
        <w:rPr>
          <w:lang w:val="en-US"/>
        </w:rPr>
        <w:t>R.menu.activity_main</w:t>
      </w:r>
      <w:proofErr w:type="spellEnd"/>
      <w:r w:rsidRPr="00385429">
        <w:rPr>
          <w:lang w:val="en-US"/>
        </w:rPr>
        <w:t>, menu);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true;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@Override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boolean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onOptionsItemSelected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MenuItem</w:t>
      </w:r>
      <w:proofErr w:type="spellEnd"/>
      <w:r w:rsidRPr="00385429">
        <w:rPr>
          <w:lang w:val="en-US"/>
        </w:rPr>
        <w:t xml:space="preserve"> item)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switch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item.getItemId</w:t>
      </w:r>
      <w:proofErr w:type="spellEnd"/>
      <w:r w:rsidRPr="00385429">
        <w:rPr>
          <w:lang w:val="en-US"/>
        </w:rPr>
        <w:t>())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case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R.id.menu_about</w:t>
      </w:r>
      <w:proofErr w:type="spellEnd"/>
      <w:r w:rsidRPr="00385429">
        <w:rPr>
          <w:lang w:val="en-US"/>
        </w:rPr>
        <w:t>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r w:rsidRPr="00385429">
        <w:rPr>
          <w:lang w:val="en-US"/>
        </w:rPr>
        <w:t>DialogFragment</w:t>
      </w:r>
      <w:proofErr w:type="spellEnd"/>
      <w:r w:rsidRPr="00385429">
        <w:rPr>
          <w:lang w:val="en-US"/>
        </w:rPr>
        <w:t xml:space="preserve"> about = new </w:t>
      </w:r>
      <w:proofErr w:type="spellStart"/>
      <w:proofErr w:type="gramStart"/>
      <w:r w:rsidRPr="00385429">
        <w:rPr>
          <w:lang w:val="en-US"/>
        </w:rPr>
        <w:t>AboutDialog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about.show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getFragmentManager</w:t>
      </w:r>
      <w:proofErr w:type="spellEnd"/>
      <w:r w:rsidRPr="00385429">
        <w:rPr>
          <w:lang w:val="en-US"/>
        </w:rPr>
        <w:t>(), "about");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true;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default</w:t>
      </w:r>
      <w:proofErr w:type="gramEnd"/>
      <w:r w:rsidRPr="00385429">
        <w:rPr>
          <w:lang w:val="en-US"/>
        </w:rPr>
        <w:t>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super.onOptionsItemSelected</w:t>
      </w:r>
      <w:proofErr w:type="spellEnd"/>
      <w:r w:rsidRPr="00385429">
        <w:rPr>
          <w:lang w:val="en-US"/>
        </w:rPr>
        <w:t>(item);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>}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package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by.bsuir.passgen.activities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by.bsuir.passgen.AboutDialog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by.bsuir.passgen.Checker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by.bsuir.passgen.R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android.app.Activity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lastRenderedPageBreak/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android.app.DialogFragment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android.os.Bundle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android.view.Menu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android.view.MenuItem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android.view.View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android.widget.EditText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android.widget.ImageView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proofErr w:type="gramStart"/>
      <w:r w:rsidRPr="00385429">
        <w:rPr>
          <w:lang w:val="en-US"/>
        </w:rPr>
        <w:t>import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android.widget.TextView</w:t>
      </w:r>
      <w:proofErr w:type="spellEnd"/>
      <w:r w:rsidRPr="00385429">
        <w:rPr>
          <w:lang w:val="en-US"/>
        </w:rPr>
        <w:t>;</w:t>
      </w:r>
    </w:p>
    <w:p w:rsidR="0046026A" w:rsidRPr="0046026A" w:rsidRDefault="0046026A" w:rsidP="0046026A">
      <w:pPr>
        <w:rPr>
          <w:lang w:val="en-US"/>
        </w:rPr>
      </w:pPr>
      <w:proofErr w:type="gramStart"/>
      <w:r w:rsidRPr="0046026A">
        <w:rPr>
          <w:lang w:val="en-US"/>
        </w:rPr>
        <w:t>public</w:t>
      </w:r>
      <w:proofErr w:type="gramEnd"/>
      <w:r w:rsidRPr="0046026A">
        <w:rPr>
          <w:lang w:val="en-US"/>
        </w:rPr>
        <w:t xml:space="preserve"> class </w:t>
      </w:r>
      <w:proofErr w:type="spellStart"/>
      <w:r w:rsidRPr="0046026A">
        <w:rPr>
          <w:lang w:val="en-US"/>
        </w:rPr>
        <w:t>CheckPasswordActivity</w:t>
      </w:r>
      <w:proofErr w:type="spellEnd"/>
      <w:r w:rsidRPr="0046026A">
        <w:rPr>
          <w:lang w:val="en-US"/>
        </w:rPr>
        <w:t xml:space="preserve">  extends Activity {</w:t>
      </w:r>
    </w:p>
    <w:p w:rsidR="0046026A" w:rsidRPr="00385429" w:rsidRDefault="0046026A" w:rsidP="0046026A">
      <w:pPr>
        <w:rPr>
          <w:lang w:val="en-US"/>
        </w:rPr>
      </w:pPr>
      <w:r w:rsidRPr="0046026A">
        <w:rPr>
          <w:lang w:val="en-US"/>
        </w:rPr>
        <w:tab/>
      </w:r>
      <w:proofErr w:type="gramStart"/>
      <w:r w:rsidRPr="00385429">
        <w:rPr>
          <w:lang w:val="en-US"/>
        </w:rPr>
        <w:t>private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EditText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userPassword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private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ImageView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verdictLogo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private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TextView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verdictComment</w:t>
      </w:r>
      <w:proofErr w:type="spell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@Override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void </w:t>
      </w:r>
      <w:proofErr w:type="spellStart"/>
      <w:r w:rsidRPr="00385429">
        <w:rPr>
          <w:lang w:val="en-US"/>
        </w:rPr>
        <w:t>onCreate</w:t>
      </w:r>
      <w:proofErr w:type="spellEnd"/>
      <w:r w:rsidRPr="00385429">
        <w:rPr>
          <w:lang w:val="en-US"/>
        </w:rPr>
        <w:t xml:space="preserve">(Bundle </w:t>
      </w:r>
      <w:proofErr w:type="spellStart"/>
      <w:r w:rsidRPr="00385429">
        <w:rPr>
          <w:lang w:val="en-US"/>
        </w:rPr>
        <w:t>savedInstanceState</w:t>
      </w:r>
      <w:proofErr w:type="spellEnd"/>
      <w:r w:rsidRPr="00385429">
        <w:rPr>
          <w:lang w:val="en-US"/>
        </w:rPr>
        <w:t>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super.onCreate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savedInstanceState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setContentView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R.layout.check_password_layout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userPassword</w:t>
      </w:r>
      <w:proofErr w:type="spellEnd"/>
      <w:proofErr w:type="gramEnd"/>
      <w:r w:rsidRPr="00385429">
        <w:rPr>
          <w:lang w:val="en-US"/>
        </w:rPr>
        <w:t xml:space="preserve"> = (</w:t>
      </w:r>
      <w:proofErr w:type="spellStart"/>
      <w:r w:rsidRPr="00385429">
        <w:rPr>
          <w:lang w:val="en-US"/>
        </w:rPr>
        <w:t>EditText</w:t>
      </w:r>
      <w:proofErr w:type="spellEnd"/>
      <w:r w:rsidRPr="00385429">
        <w:rPr>
          <w:lang w:val="en-US"/>
        </w:rPr>
        <w:t xml:space="preserve">) </w:t>
      </w:r>
      <w:proofErr w:type="spellStart"/>
      <w:r w:rsidRPr="00385429">
        <w:rPr>
          <w:lang w:val="en-US"/>
        </w:rPr>
        <w:t>findViewById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R.id.user_password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verdictLogo</w:t>
      </w:r>
      <w:proofErr w:type="spellEnd"/>
      <w:proofErr w:type="gramEnd"/>
      <w:r w:rsidRPr="00385429">
        <w:rPr>
          <w:lang w:val="en-US"/>
        </w:rPr>
        <w:t xml:space="preserve"> = (</w:t>
      </w:r>
      <w:proofErr w:type="spellStart"/>
      <w:r w:rsidRPr="00385429">
        <w:rPr>
          <w:lang w:val="en-US"/>
        </w:rPr>
        <w:t>ImageView</w:t>
      </w:r>
      <w:proofErr w:type="spellEnd"/>
      <w:r w:rsidRPr="00385429">
        <w:rPr>
          <w:lang w:val="en-US"/>
        </w:rPr>
        <w:t xml:space="preserve">) </w:t>
      </w:r>
      <w:proofErr w:type="spellStart"/>
      <w:r w:rsidRPr="00385429">
        <w:rPr>
          <w:lang w:val="en-US"/>
        </w:rPr>
        <w:t>findViewById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R.id.verdict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verdictComment</w:t>
      </w:r>
      <w:proofErr w:type="spellEnd"/>
      <w:proofErr w:type="gramEnd"/>
      <w:r w:rsidRPr="00385429">
        <w:rPr>
          <w:lang w:val="en-US"/>
        </w:rPr>
        <w:t xml:space="preserve"> = (</w:t>
      </w:r>
      <w:proofErr w:type="spellStart"/>
      <w:r w:rsidRPr="00385429">
        <w:rPr>
          <w:lang w:val="en-US"/>
        </w:rPr>
        <w:t>TextView</w:t>
      </w:r>
      <w:proofErr w:type="spellEnd"/>
      <w:r w:rsidRPr="00385429">
        <w:rPr>
          <w:lang w:val="en-US"/>
        </w:rPr>
        <w:t xml:space="preserve">) </w:t>
      </w:r>
      <w:proofErr w:type="spellStart"/>
      <w:r w:rsidRPr="00385429">
        <w:rPr>
          <w:lang w:val="en-US"/>
        </w:rPr>
        <w:t>findViewById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R.id.verdict_comment</w:t>
      </w:r>
      <w:proofErr w:type="spell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void </w:t>
      </w:r>
      <w:proofErr w:type="spellStart"/>
      <w:r w:rsidRPr="00385429">
        <w:rPr>
          <w:lang w:val="en-US"/>
        </w:rPr>
        <w:t>onCheckPassword</w:t>
      </w:r>
      <w:proofErr w:type="spellEnd"/>
      <w:r w:rsidRPr="00385429">
        <w:rPr>
          <w:lang w:val="en-US"/>
        </w:rPr>
        <w:t>(View view)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int</w:t>
      </w:r>
      <w:proofErr w:type="spellEnd"/>
      <w:proofErr w:type="gramEnd"/>
      <w:r w:rsidRPr="00385429">
        <w:rPr>
          <w:lang w:val="en-US"/>
        </w:rPr>
        <w:t xml:space="preserve"> verdict = </w:t>
      </w:r>
      <w:proofErr w:type="spellStart"/>
      <w:r w:rsidRPr="00385429">
        <w:rPr>
          <w:lang w:val="en-US"/>
        </w:rPr>
        <w:t>Checker.getPasswordRating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userPassword.getText</w:t>
      </w:r>
      <w:proofErr w:type="spellEnd"/>
      <w:r w:rsidRPr="00385429">
        <w:rPr>
          <w:lang w:val="en-US"/>
        </w:rPr>
        <w:t>().</w:t>
      </w:r>
      <w:proofErr w:type="spellStart"/>
      <w:r w:rsidRPr="00385429">
        <w:rPr>
          <w:lang w:val="en-US"/>
        </w:rPr>
        <w:t>toString</w:t>
      </w:r>
      <w:proofErr w:type="spellEnd"/>
      <w:r w:rsidRPr="00385429">
        <w:rPr>
          <w:lang w:val="en-US"/>
        </w:rPr>
        <w:t>());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switch</w:t>
      </w:r>
      <w:proofErr w:type="gramEnd"/>
      <w:r w:rsidRPr="00385429">
        <w:rPr>
          <w:lang w:val="en-US"/>
        </w:rPr>
        <w:t xml:space="preserve"> (verdict)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case</w:t>
      </w:r>
      <w:proofErr w:type="gramEnd"/>
      <w:r w:rsidRPr="00385429">
        <w:rPr>
          <w:lang w:val="en-US"/>
        </w:rPr>
        <w:t xml:space="preserve"> -1: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verdictLogo.setImageDrawable(</w:t>
      </w:r>
      <w:proofErr w:type="gramEnd"/>
      <w:r w:rsidRPr="00385429">
        <w:rPr>
          <w:lang w:val="en-US"/>
        </w:rPr>
        <w:t>getResources().getDrawable(R.drawable.ic_bad_password));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verdictComment.setText(</w:t>
      </w:r>
      <w:proofErr w:type="gramEnd"/>
      <w:r w:rsidRPr="00385429">
        <w:rPr>
          <w:lang w:val="en-US"/>
        </w:rPr>
        <w:t>getResources().getString(R.string.bad_password));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break</w:t>
      </w:r>
      <w:proofErr w:type="gram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case</w:t>
      </w:r>
      <w:proofErr w:type="gramEnd"/>
      <w:r w:rsidRPr="00385429">
        <w:rPr>
          <w:lang w:val="en-US"/>
        </w:rPr>
        <w:t xml:space="preserve"> 0: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lastRenderedPageBreak/>
        <w:tab/>
      </w:r>
      <w:proofErr w:type="gramStart"/>
      <w:r w:rsidRPr="00385429">
        <w:rPr>
          <w:lang w:val="en-US"/>
        </w:rPr>
        <w:t>verdictLogo.setImageDrawable(</w:t>
      </w:r>
      <w:proofErr w:type="gramEnd"/>
      <w:r w:rsidRPr="00385429">
        <w:rPr>
          <w:lang w:val="en-US"/>
        </w:rPr>
        <w:t>getResources().getDrawable(R.drawable.ic_average_password));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verdictComment.setText(</w:t>
      </w:r>
      <w:proofErr w:type="gramEnd"/>
      <w:r w:rsidRPr="00385429">
        <w:rPr>
          <w:lang w:val="en-US"/>
        </w:rPr>
        <w:t>getResources().getString(R.string.average_password));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break</w:t>
      </w:r>
      <w:proofErr w:type="gram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case</w:t>
      </w:r>
      <w:proofErr w:type="gramEnd"/>
      <w:r w:rsidRPr="00385429">
        <w:rPr>
          <w:lang w:val="en-US"/>
        </w:rPr>
        <w:t xml:space="preserve"> 1: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verdictLogo.setImageDrawable(</w:t>
      </w:r>
      <w:proofErr w:type="gramEnd"/>
      <w:r w:rsidRPr="00385429">
        <w:rPr>
          <w:lang w:val="en-US"/>
        </w:rPr>
        <w:t>getResources().getDrawable(R.drawable.ic_good_password));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verdictComment.setText(</w:t>
      </w:r>
      <w:proofErr w:type="gramEnd"/>
      <w:r w:rsidRPr="00385429">
        <w:rPr>
          <w:lang w:val="en-US"/>
        </w:rPr>
        <w:t>getResources().getString(R.string.good_password));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break</w:t>
      </w:r>
      <w:proofErr w:type="gramEnd"/>
      <w:r w:rsidRPr="00385429">
        <w:rPr>
          <w:lang w:val="en-US"/>
        </w:rPr>
        <w:t>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@Override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boolean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onCreateOptionsMenu</w:t>
      </w:r>
      <w:proofErr w:type="spellEnd"/>
      <w:r w:rsidRPr="00385429">
        <w:rPr>
          <w:lang w:val="en-US"/>
        </w:rPr>
        <w:t>(Menu menu)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getMenuInflater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).inflate(</w:t>
      </w:r>
      <w:proofErr w:type="spellStart"/>
      <w:r w:rsidRPr="00385429">
        <w:rPr>
          <w:lang w:val="en-US"/>
        </w:rPr>
        <w:t>R.menu.activity_main</w:t>
      </w:r>
      <w:proofErr w:type="spellEnd"/>
      <w:r w:rsidRPr="00385429">
        <w:rPr>
          <w:lang w:val="en-US"/>
        </w:rPr>
        <w:t>, menu);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true;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}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  <w:t>@Override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public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boolean</w:t>
      </w:r>
      <w:proofErr w:type="spell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onOptionsItemSelected</w:t>
      </w:r>
      <w:proofErr w:type="spellEnd"/>
      <w:r w:rsidRPr="00385429">
        <w:rPr>
          <w:lang w:val="en-US"/>
        </w:rPr>
        <w:t>(</w:t>
      </w:r>
      <w:proofErr w:type="spellStart"/>
      <w:r w:rsidRPr="00385429">
        <w:rPr>
          <w:lang w:val="en-US"/>
        </w:rPr>
        <w:t>MenuItem</w:t>
      </w:r>
      <w:proofErr w:type="spellEnd"/>
      <w:r w:rsidRPr="00385429">
        <w:rPr>
          <w:lang w:val="en-US"/>
        </w:rPr>
        <w:t xml:space="preserve"> item)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switch</w:t>
      </w:r>
      <w:proofErr w:type="gramEnd"/>
      <w:r w:rsidRPr="00385429">
        <w:rPr>
          <w:lang w:val="en-US"/>
        </w:rPr>
        <w:t xml:space="preserve"> (</w:t>
      </w:r>
      <w:proofErr w:type="spellStart"/>
      <w:r w:rsidRPr="00385429">
        <w:rPr>
          <w:lang w:val="en-US"/>
        </w:rPr>
        <w:t>item.getItemId</w:t>
      </w:r>
      <w:proofErr w:type="spellEnd"/>
      <w:r w:rsidRPr="00385429">
        <w:rPr>
          <w:lang w:val="en-US"/>
        </w:rPr>
        <w:t>()) {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case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R.id.menu_about</w:t>
      </w:r>
      <w:proofErr w:type="spellEnd"/>
      <w:r w:rsidRPr="00385429">
        <w:rPr>
          <w:lang w:val="en-US"/>
        </w:rPr>
        <w:t>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r w:rsidRPr="00385429">
        <w:rPr>
          <w:lang w:val="en-US"/>
        </w:rPr>
        <w:t>DialogFragment</w:t>
      </w:r>
      <w:proofErr w:type="spellEnd"/>
      <w:r w:rsidRPr="00385429">
        <w:rPr>
          <w:lang w:val="en-US"/>
        </w:rPr>
        <w:t xml:space="preserve"> about = new </w:t>
      </w:r>
      <w:proofErr w:type="spellStart"/>
      <w:proofErr w:type="gramStart"/>
      <w:r w:rsidRPr="00385429">
        <w:rPr>
          <w:lang w:val="en-US"/>
        </w:rPr>
        <w:t>AboutDialog</w:t>
      </w:r>
      <w:proofErr w:type="spellEnd"/>
      <w:r w:rsidRPr="00385429">
        <w:rPr>
          <w:lang w:val="en-US"/>
        </w:rPr>
        <w:t>(</w:t>
      </w:r>
      <w:proofErr w:type="gramEnd"/>
      <w:r w:rsidRPr="00385429">
        <w:rPr>
          <w:lang w:val="en-US"/>
        </w:rPr>
        <w:t>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spellStart"/>
      <w:proofErr w:type="gramStart"/>
      <w:r w:rsidRPr="00385429">
        <w:rPr>
          <w:lang w:val="en-US"/>
        </w:rPr>
        <w:t>about.show</w:t>
      </w:r>
      <w:proofErr w:type="spellEnd"/>
      <w:r w:rsidRPr="00385429">
        <w:rPr>
          <w:lang w:val="en-US"/>
        </w:rPr>
        <w:t>(</w:t>
      </w:r>
      <w:proofErr w:type="spellStart"/>
      <w:proofErr w:type="gramEnd"/>
      <w:r w:rsidRPr="00385429">
        <w:rPr>
          <w:lang w:val="en-US"/>
        </w:rPr>
        <w:t>getFragmentManager</w:t>
      </w:r>
      <w:proofErr w:type="spellEnd"/>
      <w:r w:rsidRPr="00385429">
        <w:rPr>
          <w:lang w:val="en-US"/>
        </w:rPr>
        <w:t>(), "about");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true;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default</w:t>
      </w:r>
      <w:proofErr w:type="gramEnd"/>
      <w:r w:rsidRPr="00385429">
        <w:rPr>
          <w:lang w:val="en-US"/>
        </w:rPr>
        <w:t>:</w:t>
      </w:r>
    </w:p>
    <w:p w:rsidR="0046026A" w:rsidRPr="00385429" w:rsidRDefault="0046026A" w:rsidP="0046026A">
      <w:pPr>
        <w:rPr>
          <w:lang w:val="en-US"/>
        </w:rPr>
      </w:pPr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385429">
        <w:rPr>
          <w:lang w:val="en-US"/>
        </w:rPr>
        <w:tab/>
      </w:r>
      <w:proofErr w:type="gramStart"/>
      <w:r w:rsidRPr="00385429">
        <w:rPr>
          <w:lang w:val="en-US"/>
        </w:rPr>
        <w:t>return</w:t>
      </w:r>
      <w:proofErr w:type="gramEnd"/>
      <w:r w:rsidRPr="00385429">
        <w:rPr>
          <w:lang w:val="en-US"/>
        </w:rPr>
        <w:t xml:space="preserve"> </w:t>
      </w:r>
      <w:proofErr w:type="spellStart"/>
      <w:r w:rsidRPr="00385429">
        <w:rPr>
          <w:lang w:val="en-US"/>
        </w:rPr>
        <w:t>super.onOptionsItemSelected</w:t>
      </w:r>
      <w:proofErr w:type="spellEnd"/>
      <w:r w:rsidRPr="00385429">
        <w:rPr>
          <w:lang w:val="en-US"/>
        </w:rPr>
        <w:t>(item);</w:t>
      </w:r>
    </w:p>
    <w:p w:rsidR="0046026A" w:rsidRPr="0046026A" w:rsidRDefault="0046026A" w:rsidP="0046026A">
      <w:r w:rsidRPr="00385429">
        <w:rPr>
          <w:lang w:val="en-US"/>
        </w:rPr>
        <w:tab/>
      </w:r>
      <w:r w:rsidRPr="00385429">
        <w:rPr>
          <w:lang w:val="en-US"/>
        </w:rPr>
        <w:tab/>
      </w:r>
      <w:r w:rsidRPr="0046026A">
        <w:t>}</w:t>
      </w:r>
    </w:p>
    <w:p w:rsidR="0046026A" w:rsidRPr="0046026A" w:rsidRDefault="0046026A" w:rsidP="0046026A">
      <w:r w:rsidRPr="0046026A">
        <w:tab/>
        <w:t>}</w:t>
      </w:r>
    </w:p>
    <w:p w:rsidR="0046026A" w:rsidRPr="0046026A" w:rsidRDefault="0046026A" w:rsidP="0046026A">
      <w:r w:rsidRPr="0046026A">
        <w:t>}</w:t>
      </w:r>
    </w:p>
    <w:sectPr w:rsidR="0046026A" w:rsidRPr="0046026A" w:rsidSect="00FD0154">
      <w:footerReference w:type="default" r:id="rId18"/>
      <w:type w:val="continuous"/>
      <w:pgSz w:w="11906" w:h="16838"/>
      <w:pgMar w:top="1134" w:right="567" w:bottom="1134" w:left="1134" w:header="720" w:footer="720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1C23" w:rsidRDefault="00A31C23" w:rsidP="00492100">
      <w:pPr>
        <w:spacing w:line="240" w:lineRule="auto"/>
      </w:pPr>
      <w:r>
        <w:separator/>
      </w:r>
    </w:p>
  </w:endnote>
  <w:endnote w:type="continuationSeparator" w:id="0">
    <w:p w:rsidR="00A31C23" w:rsidRDefault="00A31C23" w:rsidP="004921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6012738"/>
      <w:docPartObj>
        <w:docPartGallery w:val="Page Numbers (Bottom of Page)"/>
        <w:docPartUnique/>
      </w:docPartObj>
    </w:sdtPr>
    <w:sdtEndPr/>
    <w:sdtContent>
      <w:p w:rsidR="00D411A8" w:rsidRDefault="00D411A8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005D">
          <w:rPr>
            <w:noProof/>
          </w:rPr>
          <w:t>3</w:t>
        </w:r>
        <w:r>
          <w:fldChar w:fldCharType="end"/>
        </w:r>
      </w:p>
    </w:sdtContent>
  </w:sdt>
  <w:p w:rsidR="00D411A8" w:rsidRDefault="00D411A8">
    <w:pPr>
      <w:pStyle w:val="af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1C23" w:rsidRDefault="00A31C23" w:rsidP="00492100">
      <w:pPr>
        <w:spacing w:line="240" w:lineRule="auto"/>
      </w:pPr>
      <w:r>
        <w:separator/>
      </w:r>
    </w:p>
  </w:footnote>
  <w:footnote w:type="continuationSeparator" w:id="0">
    <w:p w:rsidR="00A31C23" w:rsidRDefault="00A31C23" w:rsidP="004921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singleLevel"/>
    <w:tmpl w:val="00000001"/>
    <w:name w:val="WW8Num26"/>
    <w:lvl w:ilvl="0">
      <w:start w:val="1"/>
      <w:numFmt w:val="bullet"/>
      <w:lvlText w:val=""/>
      <w:lvlJc w:val="left"/>
      <w:pPr>
        <w:tabs>
          <w:tab w:val="num" w:pos="0"/>
        </w:tabs>
        <w:ind w:left="1287" w:hanging="360"/>
      </w:pPr>
      <w:rPr>
        <w:rFonts w:ascii="Symbol" w:hAnsi="Symbol" w:cs="Symbol"/>
      </w:rPr>
    </w:lvl>
  </w:abstractNum>
  <w:abstractNum w:abstractNumId="1">
    <w:nsid w:val="00000002"/>
    <w:multiLevelType w:val="singleLevel"/>
    <w:tmpl w:val="00000002"/>
    <w:name w:val="WW8Num18"/>
    <w:lvl w:ilvl="0">
      <w:start w:val="14"/>
      <w:numFmt w:val="decimal"/>
      <w:lvlText w:val="%1"/>
      <w:lvlJc w:val="left"/>
      <w:pPr>
        <w:tabs>
          <w:tab w:val="num" w:pos="0"/>
        </w:tabs>
        <w:ind w:left="720" w:hanging="360"/>
      </w:pPr>
    </w:lvl>
  </w:abstractNum>
  <w:abstractNum w:abstractNumId="2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43B0136"/>
    <w:multiLevelType w:val="hybridMultilevel"/>
    <w:tmpl w:val="9DEA8B54"/>
    <w:lvl w:ilvl="0" w:tplc="2BFA69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9D35B9"/>
    <w:multiLevelType w:val="hybridMultilevel"/>
    <w:tmpl w:val="60A4D1F0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53F5F04"/>
    <w:multiLevelType w:val="multilevel"/>
    <w:tmpl w:val="091E3914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0A005D6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0B7E0614"/>
    <w:multiLevelType w:val="hybridMultilevel"/>
    <w:tmpl w:val="BFF0CE80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C850708"/>
    <w:multiLevelType w:val="hybridMultilevel"/>
    <w:tmpl w:val="C8F63F2A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C0123B"/>
    <w:multiLevelType w:val="hybridMultilevel"/>
    <w:tmpl w:val="DA069414"/>
    <w:lvl w:ilvl="0" w:tplc="2BFA69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FC0DAF"/>
    <w:multiLevelType w:val="hybridMultilevel"/>
    <w:tmpl w:val="3956E148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165DEA"/>
    <w:multiLevelType w:val="hybridMultilevel"/>
    <w:tmpl w:val="590C875A"/>
    <w:lvl w:ilvl="0" w:tplc="59B05060">
      <w:start w:val="1"/>
      <w:numFmt w:val="bullet"/>
      <w:lvlText w:val="–"/>
      <w:lvlJc w:val="left"/>
      <w:pPr>
        <w:ind w:left="784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2">
    <w:nsid w:val="1A4E6255"/>
    <w:multiLevelType w:val="hybridMultilevel"/>
    <w:tmpl w:val="27F06AE8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CF22D04"/>
    <w:multiLevelType w:val="multilevel"/>
    <w:tmpl w:val="091E3914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1D295E26"/>
    <w:multiLevelType w:val="hybridMultilevel"/>
    <w:tmpl w:val="238AF1C0"/>
    <w:lvl w:ilvl="0" w:tplc="59B05060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D963929"/>
    <w:multiLevelType w:val="hybridMultilevel"/>
    <w:tmpl w:val="263E5B64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2A7215B"/>
    <w:multiLevelType w:val="hybridMultilevel"/>
    <w:tmpl w:val="B2669F9C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603406"/>
    <w:multiLevelType w:val="hybridMultilevel"/>
    <w:tmpl w:val="EC0E7BDC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8D47982"/>
    <w:multiLevelType w:val="hybridMultilevel"/>
    <w:tmpl w:val="61547212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4A0976"/>
    <w:multiLevelType w:val="hybridMultilevel"/>
    <w:tmpl w:val="49A48ADE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E8136DD"/>
    <w:multiLevelType w:val="hybridMultilevel"/>
    <w:tmpl w:val="D9CCF744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795FA7"/>
    <w:multiLevelType w:val="hybridMultilevel"/>
    <w:tmpl w:val="9DC66586"/>
    <w:lvl w:ilvl="0" w:tplc="2BFA69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304F75"/>
    <w:multiLevelType w:val="hybridMultilevel"/>
    <w:tmpl w:val="F20C38E2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31488D"/>
    <w:multiLevelType w:val="hybridMultilevel"/>
    <w:tmpl w:val="19541AE2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7D1148D"/>
    <w:multiLevelType w:val="multilevel"/>
    <w:tmpl w:val="091E3914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>
    <w:nsid w:val="45D36D99"/>
    <w:multiLevelType w:val="hybridMultilevel"/>
    <w:tmpl w:val="945E5AD6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707A19"/>
    <w:multiLevelType w:val="hybridMultilevel"/>
    <w:tmpl w:val="DA069414"/>
    <w:lvl w:ilvl="0" w:tplc="2BFA69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3A7673"/>
    <w:multiLevelType w:val="hybridMultilevel"/>
    <w:tmpl w:val="E61EBBF4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357E78"/>
    <w:multiLevelType w:val="hybridMultilevel"/>
    <w:tmpl w:val="C2F27028"/>
    <w:lvl w:ilvl="0" w:tplc="2BFA69D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78265A1"/>
    <w:multiLevelType w:val="hybridMultilevel"/>
    <w:tmpl w:val="3460CE64"/>
    <w:lvl w:ilvl="0" w:tplc="2BFA69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1369E7"/>
    <w:multiLevelType w:val="multilevel"/>
    <w:tmpl w:val="4618772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18" w:hanging="576"/>
      </w:pPr>
      <w:rPr>
        <w:rFonts w:hint="default"/>
        <w:b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>
    <w:nsid w:val="5BCA186D"/>
    <w:multiLevelType w:val="hybridMultilevel"/>
    <w:tmpl w:val="8B8E5950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ED2FBE"/>
    <w:multiLevelType w:val="hybridMultilevel"/>
    <w:tmpl w:val="A0541EAE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46E60A9"/>
    <w:multiLevelType w:val="hybridMultilevel"/>
    <w:tmpl w:val="0C3EED24"/>
    <w:lvl w:ilvl="0" w:tplc="59B0506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A9334A2"/>
    <w:multiLevelType w:val="multilevel"/>
    <w:tmpl w:val="091E3914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14"/>
  </w:num>
  <w:num w:numId="7">
    <w:abstractNumId w:val="33"/>
  </w:num>
  <w:num w:numId="8">
    <w:abstractNumId w:val="9"/>
  </w:num>
  <w:num w:numId="9">
    <w:abstractNumId w:val="12"/>
  </w:num>
  <w:num w:numId="10">
    <w:abstractNumId w:val="31"/>
  </w:num>
  <w:num w:numId="11">
    <w:abstractNumId w:val="17"/>
  </w:num>
  <w:num w:numId="12">
    <w:abstractNumId w:val="28"/>
  </w:num>
  <w:num w:numId="13">
    <w:abstractNumId w:val="26"/>
  </w:num>
  <w:num w:numId="14">
    <w:abstractNumId w:val="6"/>
  </w:num>
  <w:num w:numId="15">
    <w:abstractNumId w:val="13"/>
  </w:num>
  <w:num w:numId="16">
    <w:abstractNumId w:val="34"/>
  </w:num>
  <w:num w:numId="17">
    <w:abstractNumId w:val="30"/>
  </w:num>
  <w:num w:numId="18">
    <w:abstractNumId w:val="24"/>
  </w:num>
  <w:num w:numId="19">
    <w:abstractNumId w:val="5"/>
  </w:num>
  <w:num w:numId="20">
    <w:abstractNumId w:val="8"/>
  </w:num>
  <w:num w:numId="21">
    <w:abstractNumId w:val="15"/>
  </w:num>
  <w:num w:numId="22">
    <w:abstractNumId w:val="22"/>
  </w:num>
  <w:num w:numId="23">
    <w:abstractNumId w:val="16"/>
  </w:num>
  <w:num w:numId="24">
    <w:abstractNumId w:val="10"/>
  </w:num>
  <w:num w:numId="25">
    <w:abstractNumId w:val="11"/>
  </w:num>
  <w:num w:numId="26">
    <w:abstractNumId w:val="19"/>
  </w:num>
  <w:num w:numId="27">
    <w:abstractNumId w:val="32"/>
  </w:num>
  <w:num w:numId="28">
    <w:abstractNumId w:val="7"/>
  </w:num>
  <w:num w:numId="29">
    <w:abstractNumId w:val="23"/>
  </w:num>
  <w:num w:numId="30">
    <w:abstractNumId w:val="20"/>
  </w:num>
  <w:num w:numId="31">
    <w:abstractNumId w:val="25"/>
  </w:num>
  <w:num w:numId="32">
    <w:abstractNumId w:val="27"/>
  </w:num>
  <w:num w:numId="33">
    <w:abstractNumId w:val="18"/>
  </w:num>
  <w:num w:numId="34">
    <w:abstractNumId w:val="29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100"/>
    <w:rsid w:val="00004609"/>
    <w:rsid w:val="0004005D"/>
    <w:rsid w:val="000471AE"/>
    <w:rsid w:val="000654A7"/>
    <w:rsid w:val="00067869"/>
    <w:rsid w:val="00071D84"/>
    <w:rsid w:val="000B13B9"/>
    <w:rsid w:val="000B5098"/>
    <w:rsid w:val="000C6049"/>
    <w:rsid w:val="00104421"/>
    <w:rsid w:val="001278EB"/>
    <w:rsid w:val="001507DC"/>
    <w:rsid w:val="00161496"/>
    <w:rsid w:val="00167177"/>
    <w:rsid w:val="001D27AC"/>
    <w:rsid w:val="001D3C47"/>
    <w:rsid w:val="001D56CD"/>
    <w:rsid w:val="001F25B2"/>
    <w:rsid w:val="0020559E"/>
    <w:rsid w:val="002222D7"/>
    <w:rsid w:val="00225F74"/>
    <w:rsid w:val="002407C3"/>
    <w:rsid w:val="0028784F"/>
    <w:rsid w:val="0032670E"/>
    <w:rsid w:val="00327C04"/>
    <w:rsid w:val="003459FA"/>
    <w:rsid w:val="00385429"/>
    <w:rsid w:val="003D09DE"/>
    <w:rsid w:val="003F1D0D"/>
    <w:rsid w:val="0044056F"/>
    <w:rsid w:val="0046026A"/>
    <w:rsid w:val="004669C5"/>
    <w:rsid w:val="00484816"/>
    <w:rsid w:val="00485E5C"/>
    <w:rsid w:val="00492100"/>
    <w:rsid w:val="004A1E8C"/>
    <w:rsid w:val="004A6974"/>
    <w:rsid w:val="00500BB4"/>
    <w:rsid w:val="00552AE4"/>
    <w:rsid w:val="005717AF"/>
    <w:rsid w:val="00581393"/>
    <w:rsid w:val="005E4922"/>
    <w:rsid w:val="005F46F2"/>
    <w:rsid w:val="005F70AE"/>
    <w:rsid w:val="00644B70"/>
    <w:rsid w:val="00650917"/>
    <w:rsid w:val="0066154F"/>
    <w:rsid w:val="00666F4A"/>
    <w:rsid w:val="006732F0"/>
    <w:rsid w:val="00695D46"/>
    <w:rsid w:val="006D4771"/>
    <w:rsid w:val="006F1596"/>
    <w:rsid w:val="0072342C"/>
    <w:rsid w:val="00742C2D"/>
    <w:rsid w:val="00763B6B"/>
    <w:rsid w:val="0077473D"/>
    <w:rsid w:val="007A5AAC"/>
    <w:rsid w:val="007A6E2D"/>
    <w:rsid w:val="007B73C1"/>
    <w:rsid w:val="007F1681"/>
    <w:rsid w:val="00813E64"/>
    <w:rsid w:val="00834236"/>
    <w:rsid w:val="0084486B"/>
    <w:rsid w:val="00855721"/>
    <w:rsid w:val="008641A9"/>
    <w:rsid w:val="00894B69"/>
    <w:rsid w:val="008D67BF"/>
    <w:rsid w:val="008E4111"/>
    <w:rsid w:val="009268C5"/>
    <w:rsid w:val="00933288"/>
    <w:rsid w:val="0094517E"/>
    <w:rsid w:val="00974D96"/>
    <w:rsid w:val="009835EB"/>
    <w:rsid w:val="009A6A21"/>
    <w:rsid w:val="009A72EA"/>
    <w:rsid w:val="009D4327"/>
    <w:rsid w:val="009D7CE0"/>
    <w:rsid w:val="009F0D4F"/>
    <w:rsid w:val="00A022A9"/>
    <w:rsid w:val="00A07A3A"/>
    <w:rsid w:val="00A21DD9"/>
    <w:rsid w:val="00A31C23"/>
    <w:rsid w:val="00A32CBD"/>
    <w:rsid w:val="00A80681"/>
    <w:rsid w:val="00A8275F"/>
    <w:rsid w:val="00B26764"/>
    <w:rsid w:val="00B519D7"/>
    <w:rsid w:val="00B75444"/>
    <w:rsid w:val="00B8678B"/>
    <w:rsid w:val="00B9423F"/>
    <w:rsid w:val="00C27AAC"/>
    <w:rsid w:val="00CC22AA"/>
    <w:rsid w:val="00CC4388"/>
    <w:rsid w:val="00D027D3"/>
    <w:rsid w:val="00D411A8"/>
    <w:rsid w:val="00D56329"/>
    <w:rsid w:val="00D87036"/>
    <w:rsid w:val="00DC5A57"/>
    <w:rsid w:val="00DE7498"/>
    <w:rsid w:val="00E4024B"/>
    <w:rsid w:val="00E44132"/>
    <w:rsid w:val="00E60399"/>
    <w:rsid w:val="00E60C0A"/>
    <w:rsid w:val="00E944CE"/>
    <w:rsid w:val="00F01724"/>
    <w:rsid w:val="00F3082C"/>
    <w:rsid w:val="00F32596"/>
    <w:rsid w:val="00F93F7B"/>
    <w:rsid w:val="00FD0154"/>
    <w:rsid w:val="00FD4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703949C-0253-4D54-9F7F-AB4A8391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1596"/>
    <w:pPr>
      <w:spacing w:after="0" w:line="36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07A3A"/>
    <w:pPr>
      <w:keepNext/>
      <w:keepLines/>
      <w:numPr>
        <w:numId w:val="17"/>
      </w:numPr>
      <w:spacing w:line="480" w:lineRule="auto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F1596"/>
    <w:pPr>
      <w:keepNext/>
      <w:keepLines/>
      <w:numPr>
        <w:ilvl w:val="1"/>
        <w:numId w:val="17"/>
      </w:numPr>
      <w:spacing w:after="480" w:line="240" w:lineRule="auto"/>
      <w:ind w:left="1287" w:hanging="578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2100"/>
    <w:pPr>
      <w:keepNext/>
      <w:keepLines/>
      <w:numPr>
        <w:ilvl w:val="2"/>
        <w:numId w:val="17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2100"/>
    <w:pPr>
      <w:keepNext/>
      <w:keepLines/>
      <w:numPr>
        <w:ilvl w:val="3"/>
        <w:numId w:val="1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2100"/>
    <w:pPr>
      <w:keepNext/>
      <w:keepLines/>
      <w:numPr>
        <w:ilvl w:val="4"/>
        <w:numId w:val="17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2100"/>
    <w:pPr>
      <w:keepNext/>
      <w:keepLines/>
      <w:numPr>
        <w:ilvl w:val="5"/>
        <w:numId w:val="1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2100"/>
    <w:pPr>
      <w:keepNext/>
      <w:keepLines/>
      <w:numPr>
        <w:ilvl w:val="6"/>
        <w:numId w:val="1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2100"/>
    <w:pPr>
      <w:keepNext/>
      <w:keepLines/>
      <w:numPr>
        <w:ilvl w:val="7"/>
        <w:numId w:val="17"/>
      </w:numPr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2100"/>
    <w:pPr>
      <w:keepNext/>
      <w:keepLines/>
      <w:numPr>
        <w:ilvl w:val="8"/>
        <w:numId w:val="1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7A3A"/>
    <w:rPr>
      <w:rFonts w:ascii="Times New Roman" w:eastAsiaTheme="majorEastAsia" w:hAnsi="Times New Roman" w:cstheme="majorBidi"/>
      <w:b/>
      <w:bCs/>
      <w:cap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F1596"/>
    <w:rPr>
      <w:rFonts w:ascii="Times New Roman" w:eastAsiaTheme="majorEastAsia" w:hAnsi="Times New Roman" w:cstheme="majorBidi"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92100"/>
    <w:rPr>
      <w:rFonts w:asciiTheme="majorHAnsi" w:eastAsiaTheme="majorEastAsia" w:hAnsiTheme="majorHAnsi" w:cstheme="majorBidi"/>
      <w:b/>
      <w:bCs/>
      <w:color w:val="4F81BD" w:themeColor="accent1"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92100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92100"/>
    <w:rPr>
      <w:rFonts w:asciiTheme="majorHAnsi" w:eastAsiaTheme="majorEastAsia" w:hAnsiTheme="majorHAnsi" w:cstheme="majorBidi"/>
      <w:color w:val="243F60" w:themeColor="accent1" w:themeShade="7F"/>
      <w:sz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92100"/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92100"/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92100"/>
    <w:rPr>
      <w:rFonts w:asciiTheme="majorHAnsi" w:eastAsiaTheme="majorEastAsia" w:hAnsiTheme="majorHAnsi" w:cstheme="majorBidi"/>
      <w:color w:val="4F81BD" w:themeColor="accent1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9210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WW8Num26z0">
    <w:name w:val="WW8Num26z0"/>
    <w:rsid w:val="00492100"/>
    <w:rPr>
      <w:rFonts w:ascii="Symbol" w:hAnsi="Symbol" w:cs="Symbol"/>
    </w:rPr>
  </w:style>
  <w:style w:type="character" w:customStyle="1" w:styleId="WW8Num26z1">
    <w:name w:val="WW8Num26z1"/>
    <w:rsid w:val="00492100"/>
    <w:rPr>
      <w:rFonts w:ascii="Courier New" w:hAnsi="Courier New" w:cs="Courier New"/>
    </w:rPr>
  </w:style>
  <w:style w:type="character" w:customStyle="1" w:styleId="WW8Num26z2">
    <w:name w:val="WW8Num26z2"/>
    <w:rsid w:val="00492100"/>
    <w:rPr>
      <w:rFonts w:ascii="Wingdings" w:hAnsi="Wingdings" w:cs="Wingdings"/>
    </w:rPr>
  </w:style>
  <w:style w:type="paragraph" w:customStyle="1" w:styleId="a3">
    <w:name w:val="Заголовок"/>
    <w:basedOn w:val="a"/>
    <w:next w:val="a4"/>
    <w:rsid w:val="00492100"/>
    <w:pPr>
      <w:keepNext/>
      <w:spacing w:before="240" w:after="120"/>
    </w:pPr>
    <w:rPr>
      <w:rFonts w:ascii="Arial" w:hAnsi="Arial"/>
      <w:szCs w:val="28"/>
    </w:rPr>
  </w:style>
  <w:style w:type="paragraph" w:styleId="a4">
    <w:name w:val="Body Text"/>
    <w:basedOn w:val="a"/>
    <w:link w:val="a5"/>
    <w:rsid w:val="00492100"/>
    <w:pPr>
      <w:spacing w:after="120"/>
    </w:pPr>
  </w:style>
  <w:style w:type="character" w:customStyle="1" w:styleId="a5">
    <w:name w:val="Основной текст Знак"/>
    <w:basedOn w:val="a0"/>
    <w:link w:val="a4"/>
    <w:rsid w:val="00492100"/>
    <w:rPr>
      <w:rFonts w:ascii="Times New Roman" w:eastAsiaTheme="minorEastAsia" w:hAnsi="Times New Roman"/>
      <w:sz w:val="28"/>
      <w:lang w:eastAsia="ru-RU"/>
    </w:rPr>
  </w:style>
  <w:style w:type="paragraph" w:styleId="a6">
    <w:name w:val="List"/>
    <w:basedOn w:val="a4"/>
    <w:rsid w:val="00492100"/>
  </w:style>
  <w:style w:type="paragraph" w:styleId="a7">
    <w:name w:val="caption"/>
    <w:basedOn w:val="a"/>
    <w:next w:val="a"/>
    <w:unhideWhenUsed/>
    <w:qFormat/>
    <w:rsid w:val="00650917"/>
    <w:rPr>
      <w:bCs/>
      <w:szCs w:val="18"/>
    </w:rPr>
  </w:style>
  <w:style w:type="paragraph" w:customStyle="1" w:styleId="11">
    <w:name w:val="Указатель1"/>
    <w:basedOn w:val="a"/>
    <w:rsid w:val="00492100"/>
    <w:pPr>
      <w:suppressLineNumbers/>
    </w:pPr>
  </w:style>
  <w:style w:type="paragraph" w:customStyle="1" w:styleId="a8">
    <w:name w:val="Таблица"/>
    <w:basedOn w:val="a"/>
    <w:rsid w:val="00492100"/>
    <w:rPr>
      <w:rFonts w:eastAsia="Calibri" w:cs="Times New Roman"/>
    </w:rPr>
  </w:style>
  <w:style w:type="paragraph" w:styleId="a9">
    <w:name w:val="No Spacing"/>
    <w:uiPriority w:val="1"/>
    <w:qFormat/>
    <w:rsid w:val="00492100"/>
    <w:pPr>
      <w:spacing w:after="0" w:line="240" w:lineRule="auto"/>
    </w:pPr>
    <w:rPr>
      <w:rFonts w:eastAsiaTheme="minorEastAsia"/>
      <w:lang w:eastAsia="ru-RU"/>
    </w:rPr>
  </w:style>
  <w:style w:type="paragraph" w:styleId="aa">
    <w:name w:val="List Paragraph"/>
    <w:basedOn w:val="a"/>
    <w:uiPriority w:val="34"/>
    <w:qFormat/>
    <w:rsid w:val="00492100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492100"/>
    <w:rPr>
      <w:rFonts w:ascii="Tahoma" w:hAnsi="Tahoma" w:cs="Mangal"/>
      <w:sz w:val="16"/>
      <w:szCs w:val="14"/>
    </w:rPr>
  </w:style>
  <w:style w:type="character" w:customStyle="1" w:styleId="ac">
    <w:name w:val="Текст выноски Знак"/>
    <w:basedOn w:val="a0"/>
    <w:link w:val="ab"/>
    <w:uiPriority w:val="99"/>
    <w:semiHidden/>
    <w:rsid w:val="00492100"/>
    <w:rPr>
      <w:rFonts w:ascii="Tahoma" w:eastAsiaTheme="minorEastAsia" w:hAnsi="Tahoma" w:cs="Mangal"/>
      <w:sz w:val="16"/>
      <w:szCs w:val="14"/>
      <w:lang w:eastAsia="ru-RU"/>
    </w:rPr>
  </w:style>
  <w:style w:type="character" w:styleId="ad">
    <w:name w:val="Placeholder Text"/>
    <w:basedOn w:val="a0"/>
    <w:uiPriority w:val="99"/>
    <w:semiHidden/>
    <w:rsid w:val="00492100"/>
    <w:rPr>
      <w:color w:val="808080"/>
    </w:rPr>
  </w:style>
  <w:style w:type="paragraph" w:styleId="ae">
    <w:name w:val="Title"/>
    <w:basedOn w:val="a"/>
    <w:next w:val="a"/>
    <w:link w:val="af"/>
    <w:uiPriority w:val="10"/>
    <w:qFormat/>
    <w:rsid w:val="004921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">
    <w:name w:val="Название Знак"/>
    <w:basedOn w:val="a0"/>
    <w:link w:val="ae"/>
    <w:uiPriority w:val="10"/>
    <w:rsid w:val="004921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49210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49210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492100"/>
    <w:rPr>
      <w:b/>
      <w:bCs/>
    </w:rPr>
  </w:style>
  <w:style w:type="character" w:styleId="af3">
    <w:name w:val="Emphasis"/>
    <w:basedOn w:val="a0"/>
    <w:uiPriority w:val="20"/>
    <w:qFormat/>
    <w:rsid w:val="00492100"/>
    <w:rPr>
      <w:i/>
      <w:iCs/>
    </w:rPr>
  </w:style>
  <w:style w:type="paragraph" w:styleId="21">
    <w:name w:val="Quote"/>
    <w:basedOn w:val="a"/>
    <w:next w:val="a"/>
    <w:link w:val="22"/>
    <w:uiPriority w:val="29"/>
    <w:qFormat/>
    <w:rsid w:val="00492100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492100"/>
    <w:rPr>
      <w:rFonts w:ascii="Times New Roman" w:eastAsiaTheme="minorEastAsia" w:hAnsi="Times New Roman"/>
      <w:i/>
      <w:iCs/>
      <w:color w:val="000000" w:themeColor="text1"/>
      <w:sz w:val="28"/>
      <w:lang w:eastAsia="ru-RU"/>
    </w:rPr>
  </w:style>
  <w:style w:type="paragraph" w:styleId="af4">
    <w:name w:val="Intense Quote"/>
    <w:basedOn w:val="a"/>
    <w:next w:val="a"/>
    <w:link w:val="af5"/>
    <w:uiPriority w:val="30"/>
    <w:qFormat/>
    <w:rsid w:val="0049210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5">
    <w:name w:val="Выделенная цитата Знак"/>
    <w:basedOn w:val="a0"/>
    <w:link w:val="af4"/>
    <w:uiPriority w:val="30"/>
    <w:rsid w:val="00492100"/>
    <w:rPr>
      <w:rFonts w:ascii="Times New Roman" w:eastAsiaTheme="minorEastAsia" w:hAnsi="Times New Roman"/>
      <w:b/>
      <w:bCs/>
      <w:i/>
      <w:iCs/>
      <w:color w:val="4F81BD" w:themeColor="accent1"/>
      <w:sz w:val="28"/>
      <w:lang w:eastAsia="ru-RU"/>
    </w:rPr>
  </w:style>
  <w:style w:type="character" w:styleId="af6">
    <w:name w:val="Subtle Emphasis"/>
    <w:basedOn w:val="a0"/>
    <w:uiPriority w:val="19"/>
    <w:qFormat/>
    <w:rsid w:val="00492100"/>
    <w:rPr>
      <w:i/>
      <w:iCs/>
      <w:color w:val="808080" w:themeColor="text1" w:themeTint="7F"/>
    </w:rPr>
  </w:style>
  <w:style w:type="character" w:styleId="af7">
    <w:name w:val="Intense Emphasis"/>
    <w:basedOn w:val="a0"/>
    <w:uiPriority w:val="21"/>
    <w:qFormat/>
    <w:rsid w:val="00492100"/>
    <w:rPr>
      <w:b/>
      <w:bCs/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rsid w:val="00492100"/>
    <w:rPr>
      <w:smallCaps/>
      <w:color w:val="C0504D" w:themeColor="accent2"/>
      <w:u w:val="single"/>
    </w:rPr>
  </w:style>
  <w:style w:type="character" w:styleId="af9">
    <w:name w:val="Intense Reference"/>
    <w:basedOn w:val="a0"/>
    <w:uiPriority w:val="32"/>
    <w:qFormat/>
    <w:rsid w:val="00492100"/>
    <w:rPr>
      <w:b/>
      <w:bCs/>
      <w:smallCaps/>
      <w:color w:val="C0504D" w:themeColor="accent2"/>
      <w:spacing w:val="5"/>
      <w:u w:val="single"/>
    </w:rPr>
  </w:style>
  <w:style w:type="character" w:styleId="afa">
    <w:name w:val="Book Title"/>
    <w:basedOn w:val="a0"/>
    <w:uiPriority w:val="33"/>
    <w:qFormat/>
    <w:rsid w:val="00492100"/>
    <w:rPr>
      <w:b/>
      <w:bCs/>
      <w:smallCaps/>
      <w:spacing w:val="5"/>
    </w:rPr>
  </w:style>
  <w:style w:type="paragraph" w:styleId="afb">
    <w:name w:val="TOC Heading"/>
    <w:basedOn w:val="1"/>
    <w:next w:val="a"/>
    <w:uiPriority w:val="39"/>
    <w:unhideWhenUsed/>
    <w:qFormat/>
    <w:rsid w:val="00492100"/>
    <w:pPr>
      <w:outlineLvl w:val="9"/>
    </w:pPr>
  </w:style>
  <w:style w:type="paragraph" w:styleId="afc">
    <w:name w:val="header"/>
    <w:basedOn w:val="a"/>
    <w:link w:val="afd"/>
    <w:uiPriority w:val="99"/>
    <w:unhideWhenUsed/>
    <w:rsid w:val="00492100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492100"/>
    <w:rPr>
      <w:rFonts w:ascii="Times New Roman" w:eastAsiaTheme="minorEastAsia" w:hAnsi="Times New Roman"/>
      <w:sz w:val="28"/>
      <w:lang w:eastAsia="ru-RU"/>
    </w:rPr>
  </w:style>
  <w:style w:type="paragraph" w:styleId="afe">
    <w:name w:val="footer"/>
    <w:basedOn w:val="a"/>
    <w:link w:val="aff"/>
    <w:uiPriority w:val="99"/>
    <w:unhideWhenUsed/>
    <w:rsid w:val="00492100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492100"/>
    <w:rPr>
      <w:rFonts w:ascii="Times New Roman" w:eastAsiaTheme="minorEastAsia" w:hAnsi="Times New Roman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459FA"/>
    <w:pPr>
      <w:tabs>
        <w:tab w:val="left" w:pos="284"/>
        <w:tab w:val="right" w:leader="dot" w:pos="10195"/>
      </w:tabs>
      <w:spacing w:after="100"/>
    </w:pPr>
  </w:style>
  <w:style w:type="paragraph" w:styleId="aff0">
    <w:name w:val="Normal (Web)"/>
    <w:basedOn w:val="a"/>
    <w:uiPriority w:val="99"/>
    <w:unhideWhenUsed/>
    <w:rsid w:val="00D8703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D87036"/>
  </w:style>
  <w:style w:type="paragraph" w:customStyle="1" w:styleId="13">
    <w:name w:val="Обычный1"/>
    <w:rsid w:val="00DC5A57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f1">
    <w:name w:val="Hyperlink"/>
    <w:basedOn w:val="a0"/>
    <w:uiPriority w:val="99"/>
    <w:unhideWhenUsed/>
    <w:rsid w:val="00813E64"/>
    <w:rPr>
      <w:color w:val="0000FF"/>
      <w:u w:val="single"/>
    </w:rPr>
  </w:style>
  <w:style w:type="character" w:customStyle="1" w:styleId="posttitle">
    <w:name w:val="post_title"/>
    <w:basedOn w:val="a0"/>
    <w:rsid w:val="00A022A9"/>
  </w:style>
  <w:style w:type="paragraph" w:styleId="23">
    <w:name w:val="toc 2"/>
    <w:basedOn w:val="a"/>
    <w:next w:val="a"/>
    <w:autoRedefine/>
    <w:uiPriority w:val="39"/>
    <w:unhideWhenUsed/>
    <w:rsid w:val="006D4771"/>
    <w:pPr>
      <w:tabs>
        <w:tab w:val="left" w:pos="567"/>
        <w:tab w:val="right" w:leader="dot" w:pos="10195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1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BE2CA9-0CDA-447B-8CF2-0EE663237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29</Pages>
  <Words>4485</Words>
  <Characters>25571</Characters>
  <Application>Microsoft Office Word</Application>
  <DocSecurity>0</DocSecurity>
  <Lines>213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Illuminati</Company>
  <LinksUpToDate>false</LinksUpToDate>
  <CharactersWithSpaces>29997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Hector</dc:creator>
  <cp:lastModifiedBy>Юрий Орлов</cp:lastModifiedBy>
  <cp:revision>4</cp:revision>
  <dcterms:created xsi:type="dcterms:W3CDTF">2012-12-31T20:33:00Z</dcterms:created>
  <dcterms:modified xsi:type="dcterms:W3CDTF">2013-01-06T12:56:00Z</dcterms:modified>
</cp:coreProperties>
</file>